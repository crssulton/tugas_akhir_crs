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491.25pt;margin-top:25.5pt;width:41.25pt;height:36pt;mso-position-horizontal-relative:page;mso-position-vertical-relative:page;z-index:-7320" coordorigin="9825,510" coordsize="825,720">
            <v:shape style="position:absolute;left:9825;top:510;width:825;height:720" coordorigin="9825,510" coordsize="825,720" path="m9825,1230l10650,1230,10650,510,9825,510,9825,1230xe" filled="t" fillcolor="#FFFFFF" stroked="f">
              <v:path arrowok="t"/>
              <v:fill/>
            </v:shape>
            <w10:wrap type="none"/>
          </v:group>
        </w:pict>
      </w:r>
      <w:r>
        <w:pict>
          <v:shape type="#_x0000_t202" style="position:absolute;margin-left:491.25pt;margin-top:25.5pt;width:41.25pt;height:36pt;mso-position-horizontal-relative:page;mso-position-vertical-relative:page;z-index:-7322" filled="f" stroked="f">
            <v:textbox inset="0,0,0,0">
              <w:txbxContent>
                <w:p>
                  <w:pPr>
                    <w:rPr>
                      <w:sz w:val="19"/>
                      <w:szCs w:val="19"/>
                    </w:rPr>
                    <w:jc w:val="left"/>
                    <w:spacing w:before="7" w:lineRule="exact" w:line="180"/>
                  </w:pPr>
                  <w:r>
                    <w:rPr>
                      <w:sz w:val="19"/>
                      <w:szCs w:val="19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24"/>
                      <w:szCs w:val="24"/>
                    </w:rPr>
                    <w:jc w:val="left"/>
                    <w:ind w:left="262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auto" w:line="359"/>
        <w:ind w:left="1331" w:right="761"/>
      </w:pP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AFFINI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PROPA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ATION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P)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LASI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7"/>
        <w:ind w:left="1925" w:right="1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(Studi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017)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669" w:right="310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52"/>
      </w:pPr>
      <w:r>
        <w:pict>
          <v:shape type="#_x0000_t75" style="width:129.75pt;height:168.75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822" w:right="325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07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Nilam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Novi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     </w:t>
      </w:r>
      <w:r>
        <w:rPr>
          <w:rFonts w:cs="Times New Roman" w:hAnsi="Times New Roman" w:eastAsia="Times New Roman" w:ascii="Times New Roman"/>
          <w:b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14611001)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196" w:right="263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USAN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498"/>
        <w:ind w:left="978" w:right="413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ILMU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ETAHU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IVER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YO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1"/>
        <w:ind w:left="4278" w:right="3712"/>
        <w:sectPr>
          <w:pgSz w:w="11920" w:h="16840"/>
          <w:pgMar w:top="1560" w:bottom="280" w:left="1680" w:right="1680"/>
        </w:sectPr>
      </w:pPr>
      <w:r>
        <w:pict>
          <v:shape type="#_x0000_t202" style="position:absolute;margin-left:298.5pt;margin-top:47.3441pt;width:41.25pt;height:36pt;mso-position-horizontal-relative:page;mso-position-vertical-relative:paragraph;z-index:-7323" filled="f" stroked="f">
            <v:textbox inset="0,0,0,0">
              <w:txbxContent>
                <w:p>
                  <w:pPr>
                    <w:rPr>
                      <w:sz w:val="26"/>
                      <w:szCs w:val="26"/>
                    </w:rPr>
                    <w:jc w:val="left"/>
                    <w:spacing w:before="11" w:lineRule="exact" w:line="260"/>
                  </w:pPr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24"/>
                      <w:szCs w:val="24"/>
                    </w:rPr>
                    <w:jc w:val="left"/>
                    <w:ind w:left="206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pict>
          <v:group style="position:absolute;margin-left:298.5pt;margin-top:47.3441pt;width:41.25pt;height:36pt;mso-position-horizontal-relative:page;mso-position-vertical-relative:paragraph;z-index:-7321" coordorigin="5970,947" coordsize="825,720">
            <v:shape style="position:absolute;left:5970;top:947;width:825;height:720" coordorigin="5970,947" coordsize="825,720" path="m5970,1667l6795,1667,6795,947,5970,947,5970,1667xe" filled="t" fillcolor="#FFFFFF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2018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auto" w:line="359"/>
        <w:ind w:left="1331" w:right="761"/>
      </w:pP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AFFINI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PROPA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ATION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P)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LASI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7"/>
        <w:ind w:left="1928" w:right="13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(Studi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017)</w:t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669" w:right="310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35" w:right="17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072" w:right="3503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52"/>
      </w:pPr>
      <w:r>
        <w:pict>
          <v:shape type="#_x0000_t75" style="width:129.75pt;height:173.25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822" w:right="325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07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Nilam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Novi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     </w:t>
      </w:r>
      <w:r>
        <w:rPr>
          <w:rFonts w:cs="Times New Roman" w:hAnsi="Times New Roman" w:eastAsia="Times New Roman" w:ascii="Times New Roman"/>
          <w:b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14611001)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196" w:right="263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USAN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499"/>
        <w:ind w:left="978" w:right="413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ILMU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ETAHU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IVER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YO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9" w:lineRule="exact" w:line="260"/>
        <w:ind w:left="4278" w:right="3712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2018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485" w:right="3919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center"/>
        <w:spacing w:before="30" w:lineRule="auto" w:line="689"/>
        <w:ind w:left="2370" w:right="1727"/>
      </w:pPr>
      <w:r>
        <w:rPr>
          <w:rFonts w:cs="Times New Roman" w:hAnsi="Times New Roman" w:eastAsia="Times New Roman" w:ascii="Times New Roman"/>
          <w:color w:val="5E5E5B"/>
          <w:spacing w:val="0"/>
          <w:w w:val="107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color w:val="5E5E5B"/>
          <w:spacing w:val="0"/>
          <w:w w:val="107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5E5E5B"/>
          <w:spacing w:val="0"/>
          <w:w w:val="107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color w:val="5E5E5B"/>
          <w:spacing w:val="0"/>
          <w:w w:val="107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5E5E5B"/>
          <w:spacing w:val="0"/>
          <w:w w:val="107"/>
          <w:sz w:val="23"/>
          <w:szCs w:val="23"/>
        </w:rPr>
        <w:t>MA</w:t>
      </w:r>
      <w:r>
        <w:rPr>
          <w:rFonts w:cs="Times New Roman" w:hAnsi="Times New Roman" w:eastAsia="Times New Roman" w:ascii="Times New Roman"/>
          <w:color w:val="5E5E5B"/>
          <w:spacing w:val="0"/>
          <w:w w:val="107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color w:val="5E5E5B"/>
          <w:spacing w:val="30"/>
          <w:w w:val="107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107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color w:val="5E5E5B"/>
          <w:spacing w:val="0"/>
          <w:w w:val="123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color w:val="5E5E5B"/>
          <w:spacing w:val="0"/>
          <w:w w:val="97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5E5E5B"/>
          <w:spacing w:val="0"/>
          <w:w w:val="116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color w:val="5E5E5B"/>
          <w:spacing w:val="0"/>
          <w:w w:val="12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color w:val="787877"/>
          <w:spacing w:val="0"/>
          <w:w w:val="102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color w:val="5E5E5B"/>
          <w:spacing w:val="0"/>
          <w:w w:val="138"/>
          <w:sz w:val="23"/>
          <w:szCs w:val="23"/>
        </w:rPr>
        <w:t>J</w:t>
      </w:r>
      <w:r>
        <w:rPr>
          <w:rFonts w:cs="Times New Roman" w:hAnsi="Times New Roman" w:eastAsia="Times New Roman" w:ascii="Times New Roman"/>
          <w:color w:val="787877"/>
          <w:spacing w:val="0"/>
          <w:w w:val="106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color w:val="5E5E5B"/>
          <w:spacing w:val="0"/>
          <w:w w:val="106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5E5E5B"/>
          <w:spacing w:val="0"/>
          <w:w w:val="10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-2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102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color w:val="5E5E5B"/>
          <w:spacing w:val="0"/>
          <w:w w:val="115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5E5E5B"/>
          <w:spacing w:val="0"/>
          <w:w w:val="106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color w:val="5E5E5B"/>
          <w:spacing w:val="0"/>
          <w:w w:val="128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5E5E5B"/>
          <w:spacing w:val="0"/>
          <w:w w:val="115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5E5E5B"/>
          <w:spacing w:val="0"/>
          <w:w w:val="102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color w:val="5E5E5B"/>
          <w:spacing w:val="0"/>
          <w:w w:val="128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5E5E5B"/>
          <w:spacing w:val="0"/>
          <w:w w:val="102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color w:val="5E5E5B"/>
          <w:spacing w:val="0"/>
          <w:w w:val="114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color w:val="5E5E5B"/>
          <w:spacing w:val="0"/>
          <w:w w:val="114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107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color w:val="5E5E5B"/>
          <w:spacing w:val="0"/>
          <w:w w:val="102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color w:val="5E5E5B"/>
          <w:spacing w:val="0"/>
          <w:w w:val="114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color w:val="5E5E5B"/>
          <w:spacing w:val="0"/>
          <w:w w:val="106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5E5E5B"/>
          <w:spacing w:val="0"/>
          <w:w w:val="107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5E5E5B"/>
          <w:spacing w:val="0"/>
          <w:w w:val="145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5E5E5B"/>
          <w:spacing w:val="0"/>
          <w:w w:val="114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color w:val="5E5E5B"/>
          <w:spacing w:val="0"/>
          <w:w w:val="119"/>
          <w:sz w:val="23"/>
          <w:szCs w:val="23"/>
        </w:rPr>
        <w:t>IR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3"/>
          <w:szCs w:val="23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center"/>
        <w:ind w:left="727" w:right="70"/>
      </w:pPr>
      <w:r>
        <w:rPr>
          <w:rFonts w:cs="Times New Roman" w:hAnsi="Times New Roman" w:eastAsia="Times New Roman" w:ascii="Times New Roman"/>
          <w:color w:val="5E5E5B"/>
          <w:spacing w:val="0"/>
          <w:w w:val="100"/>
          <w:position w:val="1"/>
          <w:sz w:val="23"/>
          <w:szCs w:val="23"/>
        </w:rPr>
        <w:t>Ju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position w:val="1"/>
          <w:sz w:val="23"/>
          <w:szCs w:val="23"/>
        </w:rPr>
        <w:t>du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position w:val="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position w:val="1"/>
          <w:sz w:val="23"/>
          <w:szCs w:val="23"/>
        </w:rPr>
        <w:t>                                    </w:t>
      </w:r>
      <w:r>
        <w:rPr>
          <w:rFonts w:cs="Times New Roman" w:hAnsi="Times New Roman" w:eastAsia="Times New Roman" w:ascii="Times New Roman"/>
          <w:color w:val="5E5E5B"/>
          <w:spacing w:val="11"/>
          <w:w w:val="100"/>
          <w:position w:val="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06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color w:val="484841"/>
          <w:spacing w:val="0"/>
          <w:w w:val="76"/>
          <w:position w:val="0"/>
          <w:sz w:val="23"/>
          <w:szCs w:val="23"/>
        </w:rPr>
        <w:t>-</w:t>
      </w:r>
      <w:r>
        <w:rPr>
          <w:rFonts w:cs="Times New Roman" w:hAnsi="Times New Roman" w:eastAsia="Times New Roman" w:ascii="Times New Roman"/>
          <w:i/>
          <w:color w:val="787877"/>
          <w:spacing w:val="0"/>
          <w:w w:val="102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13"/>
          <w:position w:val="0"/>
          <w:sz w:val="23"/>
          <w:szCs w:val="23"/>
        </w:rPr>
        <w:t>ffi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96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33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92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color w:val="787877"/>
          <w:spacing w:val="0"/>
          <w:w w:val="122"/>
          <w:position w:val="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i/>
          <w:color w:val="787877"/>
          <w:spacing w:val="0"/>
          <w:w w:val="100"/>
          <w:position w:val="0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i/>
          <w:color w:val="787877"/>
          <w:spacing w:val="1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00"/>
          <w:position w:val="0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color w:val="787877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00"/>
          <w:position w:val="0"/>
          <w:sz w:val="23"/>
          <w:szCs w:val="23"/>
        </w:rPr>
        <w:t>pa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00"/>
          <w:position w:val="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color w:val="787877"/>
          <w:spacing w:val="0"/>
          <w:w w:val="100"/>
          <w:position w:val="0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00"/>
          <w:position w:val="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i/>
          <w:color w:val="5E5E5B"/>
          <w:spacing w:val="38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color w:val="787877"/>
          <w:spacing w:val="0"/>
          <w:w w:val="100"/>
          <w:position w:val="0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i/>
          <w:color w:val="787877"/>
          <w:spacing w:val="0"/>
          <w:w w:val="100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00"/>
          <w:position w:val="0"/>
          <w:sz w:val="23"/>
          <w:szCs w:val="23"/>
        </w:rPr>
        <w:t>-</w:t>
      </w:r>
      <w:r>
        <w:rPr>
          <w:rFonts w:cs="Times New Roman" w:hAnsi="Times New Roman" w:eastAsia="Times New Roman" w:ascii="Times New Roman"/>
          <w:i/>
          <w:color w:val="787877"/>
          <w:spacing w:val="0"/>
          <w:w w:val="100"/>
          <w:position w:val="0"/>
          <w:sz w:val="23"/>
          <w:szCs w:val="23"/>
        </w:rPr>
        <w:t>AP</w:t>
      </w:r>
      <w:r>
        <w:rPr>
          <w:rFonts w:cs="Times New Roman" w:hAnsi="Times New Roman" w:eastAsia="Times New Roman" w:ascii="Times New Roman"/>
          <w:i/>
          <w:color w:val="787877"/>
          <w:spacing w:val="0"/>
          <w:w w:val="100"/>
          <w:position w:val="0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i/>
          <w:color w:val="787877"/>
          <w:spacing w:val="0"/>
          <w:w w:val="100"/>
          <w:position w:val="0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i/>
          <w:color w:val="787877"/>
          <w:spacing w:val="52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i/>
          <w:color w:val="787877"/>
          <w:spacing w:val="0"/>
          <w:w w:val="100"/>
          <w:position w:val="0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00"/>
          <w:position w:val="0"/>
          <w:sz w:val="23"/>
          <w:szCs w:val="23"/>
        </w:rPr>
        <w:t>lu</w:t>
      </w:r>
      <w:r>
        <w:rPr>
          <w:rFonts w:cs="Times New Roman" w:hAnsi="Times New Roman" w:eastAsia="Times New Roman" w:ascii="Times New Roman"/>
          <w:i/>
          <w:color w:val="787877"/>
          <w:spacing w:val="0"/>
          <w:w w:val="100"/>
          <w:position w:val="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i/>
          <w:color w:val="787877"/>
          <w:spacing w:val="0"/>
          <w:w w:val="100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i/>
          <w:color w:val="787877"/>
          <w:spacing w:val="0"/>
          <w:w w:val="100"/>
          <w:position w:val="0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00"/>
          <w:position w:val="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00"/>
          <w:position w:val="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00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00"/>
          <w:position w:val="0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i/>
          <w:color w:val="5E5E5B"/>
          <w:spacing w:val="0"/>
          <w:w w:val="100"/>
          <w:position w:val="0"/>
          <w:sz w:val="23"/>
          <w:szCs w:val="23"/>
        </w:rPr>
        <w:t>    </w:t>
      </w:r>
      <w:r>
        <w:rPr>
          <w:rFonts w:cs="Times New Roman" w:hAnsi="Times New Roman" w:eastAsia="Times New Roman" w:ascii="Times New Roman"/>
          <w:i/>
          <w:color w:val="5E5E5B"/>
          <w:spacing w:val="14"/>
          <w:w w:val="100"/>
          <w:position w:val="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91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color w:val="5E5E5B"/>
          <w:spacing w:val="0"/>
          <w:w w:val="96"/>
          <w:position w:val="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color w:val="5E5E5B"/>
          <w:spacing w:val="0"/>
          <w:w w:val="143"/>
          <w:position w:val="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color w:val="5E5E5B"/>
          <w:spacing w:val="0"/>
          <w:w w:val="91"/>
          <w:position w:val="0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color w:val="5E5E5B"/>
          <w:spacing w:val="0"/>
          <w:w w:val="113"/>
          <w:position w:val="0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center"/>
        <w:spacing w:lineRule="exact" w:line="260"/>
        <w:ind w:left="3368" w:right="3136"/>
      </w:pPr>
      <w:r>
        <w:pict>
          <v:shape type="#_x0000_t75" style="position:absolute;margin-left:298.455pt;margin-top:31.0303pt;width:81.1588pt;height:5.23715pt;mso-position-horizontal-relative:page;mso-position-vertical-relative:paragraph;z-index:-7319">
            <v:imagedata o:title="" r:id="rId6"/>
          </v:shape>
        </w:pict>
      </w:r>
      <w:r>
        <w:pict>
          <v:shape type="#_x0000_t75" style="position:absolute;margin-left:394.013pt;margin-top:4.84454pt;width:44.5064pt;height:26.1857pt;mso-position-horizontal-relative:page;mso-position-vertical-relative:paragraph;z-index:-7317">
            <v:imagedata o:title="" r:id="rId7"/>
          </v:shape>
        </w:pic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position w:val="-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color w:val="686141"/>
          <w:spacing w:val="0"/>
          <w:w w:val="100"/>
          <w:position w:val="-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color w:val="686141"/>
          <w:spacing w:val="0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686141"/>
          <w:spacing w:val="0"/>
          <w:w w:val="100"/>
          <w:position w:val="-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686141"/>
          <w:spacing w:val="0"/>
          <w:w w:val="100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686141"/>
          <w:spacing w:val="0"/>
          <w:w w:val="100"/>
          <w:position w:val="-1"/>
          <w:sz w:val="23"/>
          <w:szCs w:val="23"/>
        </w:rPr>
        <w:t>fi</w:t>
      </w:r>
      <w:r>
        <w:rPr>
          <w:rFonts w:cs="Times New Roman" w:hAnsi="Times New Roman" w:eastAsia="Times New Roman" w:ascii="Times New Roman"/>
          <w:color w:val="686141"/>
          <w:spacing w:val="0"/>
          <w:w w:val="100"/>
          <w:position w:val="-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color w:val="686141"/>
          <w:spacing w:val="0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686141"/>
          <w:spacing w:val="0"/>
          <w:w w:val="100"/>
          <w:position w:val="-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686141"/>
          <w:spacing w:val="0"/>
          <w:w w:val="100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686141"/>
          <w:spacing w:val="5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686141"/>
          <w:spacing w:val="0"/>
          <w:w w:val="100"/>
          <w:position w:val="-1"/>
          <w:sz w:val="23"/>
          <w:szCs w:val="23"/>
        </w:rPr>
        <w:t>Gem</w:t>
      </w:r>
      <w:r>
        <w:rPr>
          <w:rFonts w:cs="Times New Roman" w:hAnsi="Times New Roman" w:eastAsia="Times New Roman" w:ascii="Times New Roman"/>
          <w:color w:val="686141"/>
          <w:spacing w:val="0"/>
          <w:w w:val="100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color w:val="686141"/>
          <w:spacing w:val="0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686141"/>
          <w:spacing w:val="47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686141"/>
          <w:spacing w:val="0"/>
          <w:w w:val="101"/>
          <w:position w:val="-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color w:val="686141"/>
          <w:spacing w:val="0"/>
          <w:w w:val="101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color w:val="686141"/>
          <w:spacing w:val="0"/>
          <w:w w:val="101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686141"/>
          <w:spacing w:val="0"/>
          <w:w w:val="101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2200" w:h="17060"/>
          <w:pgMar w:top="1600" w:bottom="280" w:left="1720" w:right="1500"/>
        </w:sectPr>
      </w:pPr>
      <w:r>
        <w:rPr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780"/>
      </w:pPr>
      <w:r>
        <w:rPr>
          <w:rFonts w:cs="Times New Roman" w:hAnsi="Times New Roman" w:eastAsia="Times New Roman" w:ascii="Times New Roman"/>
          <w:color w:val="787877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color w:val="787877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787877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787877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787877"/>
          <w:spacing w:val="3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787877"/>
          <w:spacing w:val="0"/>
          <w:w w:val="99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787877"/>
          <w:spacing w:val="0"/>
          <w:w w:val="10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5E5E5B"/>
          <w:spacing w:val="0"/>
          <w:w w:val="96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color w:val="787877"/>
          <w:spacing w:val="0"/>
          <w:w w:val="109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787877"/>
          <w:spacing w:val="0"/>
          <w:w w:val="102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5E5E5B"/>
          <w:spacing w:val="0"/>
          <w:w w:val="9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787877"/>
          <w:spacing w:val="0"/>
          <w:w w:val="109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787877"/>
          <w:spacing w:val="0"/>
          <w:w w:val="106"/>
          <w:sz w:val="23"/>
          <w:szCs w:val="23"/>
        </w:rPr>
        <w:t>w</w:t>
      </w:r>
      <w:r>
        <w:rPr>
          <w:rFonts w:cs="Times New Roman" w:hAnsi="Times New Roman" w:eastAsia="Times New Roman" w:ascii="Times New Roman"/>
          <w:color w:val="787877"/>
          <w:spacing w:val="0"/>
          <w:w w:val="109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806" w:right="-54"/>
      </w:pP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Nomo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color w:val="5E5E5B"/>
          <w:spacing w:val="28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102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5E5E5B"/>
          <w:spacing w:val="0"/>
          <w:w w:val="115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5E5E5B"/>
          <w:spacing w:val="0"/>
          <w:w w:val="85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color w:val="5E5E5B"/>
          <w:spacing w:val="0"/>
          <w:w w:val="109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787877"/>
          <w:spacing w:val="0"/>
          <w:w w:val="102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5E5E5B"/>
          <w:spacing w:val="0"/>
          <w:w w:val="92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5E5E5B"/>
          <w:spacing w:val="0"/>
          <w:w w:val="109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5E5E5B"/>
          <w:spacing w:val="0"/>
          <w:w w:val="106"/>
          <w:sz w:val="23"/>
          <w:szCs w:val="23"/>
        </w:rPr>
        <w:t>w</w:t>
      </w:r>
      <w:r>
        <w:rPr>
          <w:rFonts w:cs="Times New Roman" w:hAnsi="Times New Roman" w:eastAsia="Times New Roman" w:ascii="Times New Roman"/>
          <w:color w:val="5E5E5B"/>
          <w:spacing w:val="0"/>
          <w:w w:val="102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3"/>
          <w:szCs w:val="23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br w:type="column"/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</w:pP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color w:val="686141"/>
          <w:spacing w:val="0"/>
          <w:w w:val="100"/>
          <w:sz w:val="23"/>
          <w:szCs w:val="23"/>
        </w:rPr>
        <w:t>i!</w:t>
      </w:r>
      <w:r>
        <w:rPr>
          <w:rFonts w:cs="Times New Roman" w:hAnsi="Times New Roman" w:eastAsia="Times New Roman" w:ascii="Times New Roman"/>
          <w:color w:val="686141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5E5E5B"/>
          <w:spacing w:val="26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ov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686141"/>
          <w:spacing w:val="0"/>
          <w:w w:val="100"/>
          <w:sz w:val="23"/>
          <w:szCs w:val="23"/>
        </w:rPr>
        <w:t>ari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3"/>
          <w:szCs w:val="23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ind w:left="92"/>
      </w:pPr>
      <w:r>
        <w:rPr>
          <w:rFonts w:cs="Arial" w:hAnsi="Arial" w:eastAsia="Arial" w:ascii="Arial"/>
          <w:i/>
          <w:color w:val="ECDD7B"/>
          <w:spacing w:val="0"/>
          <w:w w:val="179"/>
          <w:sz w:val="16"/>
          <w:szCs w:val="16"/>
        </w:rPr>
        <w:t>l</w:t>
      </w:r>
      <w:r>
        <w:rPr>
          <w:rFonts w:cs="Arial" w:hAnsi="Arial" w:eastAsia="Arial" w:ascii="Arial"/>
          <w:i/>
          <w:color w:val="ECDD7B"/>
          <w:spacing w:val="-32"/>
          <w:w w:val="179"/>
          <w:sz w:val="16"/>
          <w:szCs w:val="16"/>
        </w:rPr>
        <w:t> </w:t>
      </w:r>
      <w:r>
        <w:rPr>
          <w:rFonts w:cs="Arial" w:hAnsi="Arial" w:eastAsia="Arial" w:ascii="Arial"/>
          <w:i/>
          <w:color w:val="ECDD7B"/>
          <w:spacing w:val="0"/>
          <w:w w:val="179"/>
          <w:sz w:val="16"/>
          <w:szCs w:val="16"/>
        </w:rPr>
        <w:t>/'\</w:t>
      </w:r>
      <w:r>
        <w:rPr>
          <w:rFonts w:cs="Arial" w:hAnsi="Arial" w:eastAsia="Arial" w:ascii="Arial"/>
          <w:color w:val="000000"/>
          <w:spacing w:val="0"/>
          <w:w w:val="100"/>
          <w:sz w:val="16"/>
          <w:szCs w:val="16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ind w:left="39"/>
      </w:pPr>
      <w:r>
        <w:rPr>
          <w:rFonts w:cs="Times New Roman" w:hAnsi="Times New Roman" w:eastAsia="Times New Roman" w:ascii="Times New Roman"/>
          <w:color w:val="5E5E5B"/>
          <w:w w:val="34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color w:val="5E5E5B"/>
          <w:w w:val="136"/>
          <w:sz w:val="23"/>
          <w:szCs w:val="23"/>
        </w:rPr>
        <w:t>4</w:t>
      </w:r>
      <w:r>
        <w:rPr>
          <w:rFonts w:cs="Times New Roman" w:hAnsi="Times New Roman" w:eastAsia="Times New Roman" w:ascii="Times New Roman"/>
          <w:color w:val="5E5E5B"/>
          <w:w w:val="108"/>
          <w:sz w:val="23"/>
          <w:szCs w:val="23"/>
        </w:rPr>
        <w:t>6</w:t>
      </w:r>
      <w:r>
        <w:rPr>
          <w:rFonts w:cs="Times New Roman" w:hAnsi="Times New Roman" w:eastAsia="Times New Roman" w:ascii="Times New Roman"/>
          <w:color w:val="484841"/>
          <w:w w:val="85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color w:val="5E5E5B"/>
          <w:w w:val="108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color w:val="5E5E5B"/>
          <w:w w:val="125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color w:val="686141"/>
          <w:w w:val="108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color w:val="686141"/>
          <w:w w:val="79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color w:val="000000"/>
          <w:w w:val="100"/>
          <w:sz w:val="23"/>
          <w:szCs w:val="23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63"/>
          <w:szCs w:val="63"/>
        </w:rPr>
        <w:jc w:val="left"/>
        <w:ind w:left="98"/>
      </w:pPr>
      <w:r>
        <w:pict>
          <v:shape type="#_x0000_t202" style="position:absolute;margin-left:257.221pt;margin-top:13.5546pt;width:0.327253pt;height:37.6pt;mso-position-horizontal-relative:page;mso-position-vertical-relative:paragraph;z-index:-7315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75"/>
                      <w:szCs w:val="75"/>
                    </w:rPr>
                    <w:jc w:val="left"/>
                    <w:spacing w:lineRule="exact" w:line="740"/>
                    <w:ind w:right="-133"/>
                  </w:pPr>
                  <w:r>
                    <w:rPr>
                      <w:rFonts w:cs="Times New Roman" w:hAnsi="Times New Roman" w:eastAsia="Times New Roman" w:ascii="Times New Roman"/>
                      <w:color w:val="ECDD7B"/>
                      <w:spacing w:val="-295"/>
                      <w:w w:val="120"/>
                      <w:sz w:val="75"/>
                      <w:szCs w:val="75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75"/>
                      <w:szCs w:val="75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color w:val="ECDD7B"/>
          <w:spacing w:val="0"/>
          <w:w w:val="110"/>
          <w:sz w:val="63"/>
          <w:szCs w:val="63"/>
        </w:rPr>
        <w:t>z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63"/>
          <w:szCs w:val="63"/>
        </w:rPr>
      </w:r>
    </w:p>
    <w:p>
      <w:pPr>
        <w:rPr>
          <w:rFonts w:cs="Times New Roman" w:hAnsi="Times New Roman" w:eastAsia="Times New Roman" w:ascii="Times New Roman"/>
          <w:sz w:val="11"/>
          <w:szCs w:val="11"/>
        </w:rPr>
        <w:jc w:val="center"/>
        <w:spacing w:before="16"/>
        <w:ind w:left="345" w:right="2223"/>
      </w:pPr>
      <w:r>
        <w:rPr>
          <w:rFonts w:cs="Times New Roman" w:hAnsi="Times New Roman" w:eastAsia="Times New Roman" w:ascii="Times New Roman"/>
          <w:color w:val="ECDD7B"/>
          <w:spacing w:val="0"/>
          <w:w w:val="107"/>
          <w:sz w:val="11"/>
          <w:szCs w:val="11"/>
        </w:rPr>
        <w:t>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1"/>
          <w:szCs w:val="11"/>
        </w:rPr>
      </w:r>
    </w:p>
    <w:p>
      <w:pPr>
        <w:rPr>
          <w:rFonts w:cs="Arial" w:hAnsi="Arial" w:eastAsia="Arial" w:ascii="Arial"/>
          <w:sz w:val="35"/>
          <w:szCs w:val="35"/>
        </w:rPr>
        <w:jc w:val="center"/>
        <w:spacing w:before="42"/>
        <w:ind w:left="-4" w:right="2338"/>
      </w:pPr>
      <w:r>
        <w:br w:type="column"/>
      </w:r>
      <w:r>
        <w:rPr>
          <w:rFonts w:cs="Times New Roman" w:hAnsi="Times New Roman" w:eastAsia="Times New Roman" w:ascii="Times New Roman"/>
          <w:color w:val="ECDD7B"/>
          <w:spacing w:val="-196"/>
          <w:w w:val="519"/>
          <w:position w:val="16"/>
          <w:sz w:val="20"/>
          <w:szCs w:val="20"/>
        </w:rPr>
        <w:t>/</w:t>
      </w:r>
      <w:r>
        <w:rPr>
          <w:rFonts w:cs="Arial" w:hAnsi="Arial" w:eastAsia="Arial" w:ascii="Arial"/>
          <w:color w:val="ECDD7B"/>
          <w:spacing w:val="0"/>
          <w:w w:val="137"/>
          <w:position w:val="0"/>
          <w:sz w:val="35"/>
          <w:szCs w:val="35"/>
        </w:rPr>
        <w:t>-,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5"/>
          <w:szCs w:val="35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spacing w:lineRule="exact" w:line="780"/>
        <w:ind w:left="190"/>
      </w:pPr>
      <w:r>
        <w:pict>
          <v:shape type="#_x0000_t202" style="position:absolute;margin-left:403.83pt;margin-top:-0.692632pt;width:15.0536pt;height:10pt;mso-position-horizontal-relative:page;mso-position-vertical-relative:paragraph;z-index:-7316" filled="f" stroked="f">
            <v:textbox inset="0,0,0,0">
              <w:txbxContent>
                <w:p>
                  <w:pPr>
                    <w:rPr>
                      <w:rFonts w:cs="Segoe UI" w:hAnsi="Segoe UI" w:eastAsia="Segoe UI" w:ascii="Segoe UI"/>
                      <w:sz w:val="20"/>
                      <w:szCs w:val="20"/>
                    </w:rPr>
                    <w:jc w:val="left"/>
                    <w:spacing w:lineRule="exact" w:line="200"/>
                    <w:ind w:right="-50"/>
                  </w:pPr>
                  <w:r>
                    <w:rPr>
                      <w:rFonts w:cs="Segoe UI" w:hAnsi="Segoe UI" w:eastAsia="Segoe UI" w:ascii="Segoe UI"/>
                      <w:color w:val="ECDD7B"/>
                      <w:spacing w:val="0"/>
                      <w:w w:val="162"/>
                      <w:sz w:val="20"/>
                      <w:szCs w:val="20"/>
                    </w:rPr>
                    <w:t>�</w:t>
                  </w:r>
                  <w:r>
                    <w:rPr>
                      <w:rFonts w:cs="Segoe UI" w:hAnsi="Segoe UI" w:eastAsia="Segoe UI" w:ascii="Segoe UI"/>
                      <w:color w:val="000000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ECDD7B"/>
          <w:spacing w:val="-295"/>
          <w:w w:val="164"/>
          <w:position w:val="17"/>
          <w:sz w:val="35"/>
          <w:szCs w:val="35"/>
        </w:rPr>
        <w:t>n</w:t>
      </w:r>
      <w:r>
        <w:rPr>
          <w:rFonts w:cs="Arial" w:hAnsi="Arial" w:eastAsia="Arial" w:ascii="Arial"/>
          <w:color w:val="ECDD7B"/>
          <w:spacing w:val="0"/>
          <w:w w:val="85"/>
          <w:position w:val="-14"/>
          <w:sz w:val="90"/>
          <w:szCs w:val="90"/>
        </w:rPr>
        <w:t>-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90"/>
          <w:szCs w:val="90"/>
        </w:rPr>
      </w:r>
    </w:p>
    <w:p>
      <w:pPr>
        <w:rPr>
          <w:rFonts w:cs="Arial" w:hAnsi="Arial" w:eastAsia="Arial" w:ascii="Arial"/>
          <w:sz w:val="64"/>
          <w:szCs w:val="64"/>
        </w:rPr>
        <w:jc w:val="left"/>
        <w:spacing w:lineRule="exact" w:line="780"/>
        <w:ind w:left="190"/>
      </w:pPr>
      <w:r>
        <w:rPr>
          <w:rFonts w:cs="Arial" w:hAnsi="Arial" w:eastAsia="Arial" w:ascii="Arial"/>
          <w:color w:val="ECDD7B"/>
          <w:spacing w:val="-160"/>
          <w:w w:val="166"/>
          <w:position w:val="52"/>
          <w:sz w:val="29"/>
          <w:szCs w:val="29"/>
        </w:rPr>
        <w:t>(</w:t>
      </w:r>
      <w:r>
        <w:rPr>
          <w:rFonts w:cs="Times New Roman" w:hAnsi="Times New Roman" w:eastAsia="Times New Roman" w:ascii="Times New Roman"/>
          <w:color w:val="ECDD7B"/>
          <w:spacing w:val="-147"/>
          <w:w w:val="67"/>
          <w:position w:val="-3"/>
          <w:sz w:val="103"/>
          <w:szCs w:val="103"/>
        </w:rPr>
        <w:t>z</w:t>
      </w:r>
      <w:r>
        <w:rPr>
          <w:rFonts w:cs="Arial" w:hAnsi="Arial" w:eastAsia="Arial" w:ascii="Arial"/>
          <w:color w:val="ECDD7B"/>
          <w:spacing w:val="0"/>
          <w:w w:val="166"/>
          <w:position w:val="52"/>
          <w:sz w:val="29"/>
          <w:szCs w:val="29"/>
        </w:rPr>
        <w:t>)</w:t>
      </w:r>
      <w:r>
        <w:rPr>
          <w:rFonts w:cs="Arial" w:hAnsi="Arial" w:eastAsia="Arial" w:ascii="Arial"/>
          <w:color w:val="ECDD7B"/>
          <w:spacing w:val="0"/>
          <w:w w:val="100"/>
          <w:position w:val="52"/>
          <w:sz w:val="29"/>
          <w:szCs w:val="29"/>
        </w:rPr>
        <w:t>   </w:t>
      </w:r>
      <w:r>
        <w:rPr>
          <w:rFonts w:cs="Arial" w:hAnsi="Arial" w:eastAsia="Arial" w:ascii="Arial"/>
          <w:color w:val="ECDD7B"/>
          <w:spacing w:val="-27"/>
          <w:w w:val="100"/>
          <w:position w:val="52"/>
          <w:sz w:val="29"/>
          <w:szCs w:val="29"/>
        </w:rPr>
        <w:t> </w:t>
      </w:r>
      <w:r>
        <w:rPr>
          <w:rFonts w:cs="Arial" w:hAnsi="Arial" w:eastAsia="Arial" w:ascii="Arial"/>
          <w:color w:val="ECDD7B"/>
          <w:spacing w:val="0"/>
          <w:w w:val="55"/>
          <w:position w:val="-3"/>
          <w:sz w:val="64"/>
          <w:szCs w:val="64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64"/>
          <w:szCs w:val="64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left"/>
        <w:spacing w:lineRule="exact" w:line="380"/>
        <w:ind w:left="190"/>
      </w:pPr>
      <w:r>
        <w:rPr>
          <w:rFonts w:cs="Arial" w:hAnsi="Arial" w:eastAsia="Arial" w:ascii="Arial"/>
          <w:color w:val="ECDD7B"/>
          <w:spacing w:val="-314"/>
          <w:w w:val="98"/>
          <w:position w:val="10"/>
          <w:sz w:val="39"/>
          <w:szCs w:val="39"/>
        </w:rPr>
        <w:t>m</w:t>
      </w:r>
      <w:r>
        <w:rPr>
          <w:rFonts w:cs="Arial" w:hAnsi="Arial" w:eastAsia="Arial" w:ascii="Arial"/>
          <w:color w:val="ECDD7B"/>
          <w:spacing w:val="0"/>
          <w:w w:val="83"/>
          <w:position w:val="-3"/>
          <w:sz w:val="31"/>
          <w:szCs w:val="31"/>
        </w:rPr>
        <w:t>,</w:t>
      </w:r>
      <w:r>
        <w:rPr>
          <w:rFonts w:cs="Arial" w:hAnsi="Arial" w:eastAsia="Arial" w:ascii="Arial"/>
          <w:color w:val="ECDD7B"/>
          <w:spacing w:val="12"/>
          <w:w w:val="100"/>
          <w:position w:val="-3"/>
          <w:sz w:val="31"/>
          <w:szCs w:val="31"/>
        </w:rPr>
        <w:t> </w:t>
      </w:r>
      <w:r>
        <w:rPr>
          <w:rFonts w:cs="Times New Roman" w:hAnsi="Times New Roman" w:eastAsia="Times New Roman" w:ascii="Times New Roman"/>
          <w:color w:val="ECDD7B"/>
          <w:spacing w:val="0"/>
          <w:w w:val="47"/>
          <w:position w:val="-3"/>
          <w:sz w:val="29"/>
          <w:szCs w:val="29"/>
        </w:rPr>
        <w:t>....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9"/>
          <w:szCs w:val="29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spacing w:lineRule="exact" w:line="120"/>
        <w:ind w:left="190"/>
        <w:sectPr>
          <w:type w:val="continuous"/>
          <w:pgSz w:w="12200" w:h="17060"/>
          <w:pgMar w:top="1560" w:bottom="280" w:left="1720" w:right="1500"/>
          <w:cols w:num="3" w:equalWidth="off">
            <w:col w:w="2613" w:space="719"/>
            <w:col w:w="2671" w:space="157"/>
            <w:col w:w="2820"/>
          </w:cols>
        </w:sectPr>
      </w:pPr>
      <w:r>
        <w:pict>
          <v:shape type="#_x0000_t75" style="position:absolute;margin-left:315.472pt;margin-top:-78.3454pt;width:70.6867pt;height:107.361pt;mso-position-horizontal-relative:page;mso-position-vertical-relative:paragraph;z-index:-7318">
            <v:imagedata o:title="" r:id="rId8"/>
          </v:shape>
        </w:pict>
      </w:r>
      <w:r>
        <w:rPr>
          <w:rFonts w:cs="Arial" w:hAnsi="Arial" w:eastAsia="Arial" w:ascii="Arial"/>
          <w:i/>
          <w:color w:val="ECDD7B"/>
          <w:w w:val="196"/>
          <w:sz w:val="14"/>
          <w:szCs w:val="14"/>
        </w:rPr>
        <w:t>V</w:t>
      </w:r>
      <w:r>
        <w:rPr>
          <w:rFonts w:cs="Arial" w:hAnsi="Arial" w:eastAsia="Arial" w:ascii="Arial"/>
          <w:i/>
          <w:color w:val="ECDD7B"/>
          <w:w w:val="354"/>
          <w:sz w:val="14"/>
          <w:szCs w:val="14"/>
        </w:rPr>
        <w:t>I</w:t>
      </w:r>
      <w:r>
        <w:rPr>
          <w:rFonts w:cs="Arial" w:hAnsi="Arial" w:eastAsia="Arial" w:ascii="Arial"/>
          <w:color w:val="000000"/>
          <w:w w:val="100"/>
          <w:sz w:val="14"/>
          <w:szCs w:val="14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0" w:lineRule="exact" w:line="260"/>
        <w:ind w:left="1121"/>
      </w:pPr>
      <w:r>
        <w:rPr>
          <w:rFonts w:cs="Times New Roman" w:hAnsi="Times New Roman" w:eastAsia="Times New Roman" w:ascii="Times New Roman"/>
          <w:color w:val="5E5E5B"/>
          <w:spacing w:val="0"/>
          <w:w w:val="100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color w:val="787877"/>
          <w:spacing w:val="0"/>
          <w:w w:val="100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position w:val="-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18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98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5E5E5B"/>
          <w:spacing w:val="0"/>
          <w:w w:val="112"/>
          <w:position w:val="-1"/>
          <w:sz w:val="23"/>
          <w:szCs w:val="23"/>
        </w:rPr>
        <w:t>KH</w:t>
      </w:r>
      <w:r>
        <w:rPr>
          <w:rFonts w:cs="Times New Roman" w:hAnsi="Times New Roman" w:eastAsia="Times New Roman" w:ascii="Times New Roman"/>
          <w:color w:val="5E5E5B"/>
          <w:spacing w:val="0"/>
          <w:w w:val="153"/>
          <w:position w:val="-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color w:val="5E5E5B"/>
          <w:spacing w:val="0"/>
          <w:w w:val="106"/>
          <w:position w:val="-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color w:val="5E5E5B"/>
          <w:spacing w:val="21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position w:val="-1"/>
          <w:sz w:val="23"/>
          <w:szCs w:val="23"/>
        </w:rPr>
        <w:t>N1</w:t>
      </w:r>
      <w:r>
        <w:rPr>
          <w:rFonts w:cs="Times New Roman" w:hAnsi="Times New Roman" w:eastAsia="Times New Roman" w:ascii="Times New Roman"/>
          <w:color w:val="5E5E5B"/>
          <w:spacing w:val="10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color w:val="5E5E5B"/>
          <w:spacing w:val="20"/>
          <w:w w:val="111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RI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KS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color w:val="5E5E5B"/>
          <w:spacing w:val="19"/>
          <w:w w:val="111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position w:val="-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position w:val="-1"/>
          <w:sz w:val="23"/>
          <w:szCs w:val="23"/>
        </w:rPr>
        <w:t>AN</w:t>
      </w:r>
      <w:r>
        <w:rPr>
          <w:rFonts w:cs="Times New Roman" w:hAnsi="Times New Roman" w:eastAsia="Times New Roman" w:ascii="Times New Roman"/>
          <w:color w:val="5E5E5B"/>
          <w:spacing w:val="38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ET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JU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5E5E5B"/>
          <w:spacing w:val="23"/>
          <w:w w:val="111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90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color w:val="5E5E5B"/>
          <w:spacing w:val="0"/>
          <w:w w:val="106"/>
          <w:position w:val="-1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color w:val="5E5E5B"/>
          <w:spacing w:val="0"/>
          <w:w w:val="121"/>
          <w:position w:val="-1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color w:val="5E5E5B"/>
          <w:spacing w:val="0"/>
          <w:w w:val="102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color w:val="5E5E5B"/>
          <w:spacing w:val="0"/>
          <w:w w:val="122"/>
          <w:position w:val="-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3"/>
          <w:szCs w:val="23"/>
        </w:rPr>
        <w:jc w:val="left"/>
        <w:spacing w:before="30"/>
        <w:ind w:left="4223"/>
      </w:pPr>
      <w:r>
        <w:rPr>
          <w:rFonts w:cs="Times New Roman" w:hAnsi="Times New Roman" w:eastAsia="Times New Roman" w:ascii="Times New Roman"/>
          <w:color w:val="5E5E5B"/>
          <w:spacing w:val="0"/>
          <w:w w:val="11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color w:val="686141"/>
          <w:spacing w:val="0"/>
          <w:w w:val="111"/>
          <w:sz w:val="23"/>
          <w:szCs w:val="23"/>
        </w:rPr>
        <w:t>J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sz w:val="23"/>
          <w:szCs w:val="23"/>
        </w:rPr>
        <w:t>KAN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sz w:val="23"/>
          <w:szCs w:val="23"/>
        </w:rPr>
        <w:t>                      </w:t>
      </w:r>
      <w:r>
        <w:rPr>
          <w:rFonts w:cs="Times New Roman" w:hAnsi="Times New Roman" w:eastAsia="Times New Roman" w:ascii="Times New Roman"/>
          <w:color w:val="5E5E5B"/>
          <w:spacing w:val="15"/>
          <w:w w:val="111"/>
          <w:sz w:val="23"/>
          <w:szCs w:val="23"/>
        </w:rPr>
        <w:t> </w:t>
      </w:r>
      <w:r>
        <w:rPr>
          <w:rFonts w:cs="Arial" w:hAnsi="Arial" w:eastAsia="Arial" w:ascii="Arial"/>
          <w:i/>
          <w:color w:val="ECDD7B"/>
          <w:spacing w:val="0"/>
          <w:w w:val="56"/>
          <w:position w:val="-3"/>
          <w:sz w:val="23"/>
          <w:szCs w:val="23"/>
        </w:rPr>
        <w:t>J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center"/>
        <w:ind w:left="3281" w:right="2605"/>
      </w:pP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og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ak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art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a.</w:t>
      </w:r>
      <w:r>
        <w:rPr>
          <w:rFonts w:cs="Times New Roman" w:hAnsi="Times New Roman" w:eastAsia="Times New Roman" w:ascii="Times New Roman"/>
          <w:color w:val="5E5E5B"/>
          <w:spacing w:val="0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45"/>
          <w:w w:val="100"/>
          <w:sz w:val="23"/>
          <w:szCs w:val="23"/>
        </w:rPr>
        <w:t> </w:t>
      </w:r>
      <w:r>
        <w:rPr>
          <w:rFonts w:cs="Arial" w:hAnsi="Arial" w:eastAsia="Arial" w:ascii="Arial"/>
          <w:color w:val="212425"/>
          <w:spacing w:val="0"/>
          <w:w w:val="78"/>
          <w:sz w:val="33"/>
          <w:szCs w:val="33"/>
        </w:rPr>
        <w:t>2</w:t>
      </w:r>
      <w:r>
        <w:rPr>
          <w:rFonts w:cs="Arial" w:hAnsi="Arial" w:eastAsia="Arial" w:ascii="Arial"/>
          <w:color w:val="212425"/>
          <w:spacing w:val="40"/>
          <w:w w:val="78"/>
          <w:sz w:val="33"/>
          <w:szCs w:val="33"/>
        </w:rPr>
        <w:t> </w:t>
      </w:r>
      <w:r>
        <w:rPr>
          <w:rFonts w:cs="Arial" w:hAnsi="Arial" w:eastAsia="Arial" w:ascii="Arial"/>
          <w:color w:val="212425"/>
          <w:spacing w:val="0"/>
          <w:w w:val="59"/>
          <w:sz w:val="33"/>
          <w:szCs w:val="33"/>
        </w:rPr>
        <w:t>A</w:t>
      </w:r>
      <w:r>
        <w:rPr>
          <w:rFonts w:cs="Segoe UI" w:hAnsi="Segoe UI" w:eastAsia="Segoe UI" w:ascii="Segoe UI"/>
          <w:color w:val="212425"/>
          <w:spacing w:val="0"/>
          <w:w w:val="100"/>
          <w:sz w:val="33"/>
          <w:szCs w:val="33"/>
        </w:rPr>
        <w:t>�</w:t>
      </w:r>
      <w:r>
        <w:rPr>
          <w:rFonts w:cs="Arial" w:hAnsi="Arial" w:eastAsia="Arial" w:ascii="Arial"/>
          <w:color w:val="212425"/>
          <w:spacing w:val="0"/>
          <w:w w:val="93"/>
          <w:sz w:val="33"/>
          <w:szCs w:val="33"/>
        </w:rPr>
        <w:t>I</w:t>
      </w:r>
      <w:r>
        <w:rPr>
          <w:rFonts w:cs="Arial" w:hAnsi="Arial" w:eastAsia="Arial" w:ascii="Arial"/>
          <w:color w:val="212425"/>
          <w:spacing w:val="0"/>
          <w:w w:val="103"/>
          <w:sz w:val="33"/>
          <w:szCs w:val="33"/>
        </w:rPr>
        <w:t>L</w:t>
      </w:r>
      <w:r>
        <w:rPr>
          <w:rFonts w:cs="Arial" w:hAnsi="Arial" w:eastAsia="Arial" w:ascii="Arial"/>
          <w:color w:val="212425"/>
          <w:spacing w:val="0"/>
          <w:w w:val="100"/>
          <w:sz w:val="33"/>
          <w:szCs w:val="33"/>
        </w:rPr>
        <w:t>  </w:t>
      </w:r>
      <w:r>
        <w:rPr>
          <w:rFonts w:cs="Arial" w:hAnsi="Arial" w:eastAsia="Arial" w:ascii="Arial"/>
          <w:color w:val="212425"/>
          <w:spacing w:val="-6"/>
          <w:w w:val="100"/>
          <w:sz w:val="33"/>
          <w:szCs w:val="3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9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color w:val="5E5E5B"/>
          <w:spacing w:val="0"/>
          <w:w w:val="108"/>
          <w:sz w:val="23"/>
          <w:szCs w:val="23"/>
        </w:rPr>
        <w:t>0</w:t>
      </w:r>
      <w:r>
        <w:rPr>
          <w:rFonts w:cs="Times New Roman" w:hAnsi="Times New Roman" w:eastAsia="Times New Roman" w:ascii="Times New Roman"/>
          <w:color w:val="5E5E5B"/>
          <w:spacing w:val="0"/>
          <w:w w:val="85"/>
          <w:sz w:val="23"/>
          <w:szCs w:val="23"/>
        </w:rPr>
        <w:t>1</w:t>
      </w:r>
      <w:r>
        <w:rPr>
          <w:rFonts w:cs="Times New Roman" w:hAnsi="Times New Roman" w:eastAsia="Times New Roman" w:ascii="Times New Roman"/>
          <w:color w:val="5E5E5B"/>
          <w:spacing w:val="0"/>
          <w:w w:val="125"/>
          <w:sz w:val="23"/>
          <w:szCs w:val="23"/>
        </w:rPr>
        <w:t>8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3"/>
          <w:szCs w:val="2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center"/>
        <w:spacing w:lineRule="exact" w:line="260"/>
        <w:ind w:left="4055" w:right="3385"/>
      </w:pPr>
      <w:r>
        <w:rPr>
          <w:rFonts w:cs="Times New Roman" w:hAnsi="Times New Roman" w:eastAsia="Times New Roman" w:ascii="Times New Roman"/>
          <w:color w:val="5E5E5B"/>
          <w:spacing w:val="0"/>
          <w:w w:val="112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color w:val="5E5E5B"/>
          <w:spacing w:val="0"/>
          <w:w w:val="112"/>
          <w:position w:val="-1"/>
          <w:sz w:val="23"/>
          <w:szCs w:val="23"/>
        </w:rPr>
        <w:t>e</w:t>
      </w:r>
      <w:r>
        <w:rPr>
          <w:rFonts w:cs="Times New Roman" w:hAnsi="Times New Roman" w:eastAsia="Times New Roman" w:ascii="Times New Roman"/>
          <w:color w:val="5E5E5B"/>
          <w:spacing w:val="0"/>
          <w:w w:val="112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5E5E5B"/>
          <w:spacing w:val="0"/>
          <w:w w:val="112"/>
          <w:position w:val="-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color w:val="5E5E5B"/>
          <w:spacing w:val="0"/>
          <w:w w:val="112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5E5E5B"/>
          <w:spacing w:val="0"/>
          <w:w w:val="112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5E5E5B"/>
          <w:spacing w:val="0"/>
          <w:w w:val="112"/>
          <w:position w:val="-1"/>
          <w:sz w:val="23"/>
          <w:szCs w:val="23"/>
        </w:rPr>
        <w:t>b</w:t>
      </w:r>
      <w:r>
        <w:rPr>
          <w:rFonts w:cs="Times New Roman" w:hAnsi="Times New Roman" w:eastAsia="Times New Roman" w:ascii="Times New Roman"/>
          <w:color w:val="5E5E5B"/>
          <w:spacing w:val="0"/>
          <w:w w:val="112"/>
          <w:position w:val="-1"/>
          <w:sz w:val="23"/>
          <w:szCs w:val="23"/>
        </w:rPr>
        <w:t>in</w:t>
      </w:r>
      <w:r>
        <w:rPr>
          <w:rFonts w:cs="Times New Roman" w:hAnsi="Times New Roman" w:eastAsia="Times New Roman" w:ascii="Times New Roman"/>
          <w:color w:val="5E5E5B"/>
          <w:spacing w:val="0"/>
          <w:w w:val="112"/>
          <w:position w:val="-1"/>
          <w:sz w:val="23"/>
          <w:szCs w:val="23"/>
        </w:rPr>
        <w:t>g</w:t>
      </w:r>
      <w:r>
        <w:rPr>
          <w:rFonts w:cs="Times New Roman" w:hAnsi="Times New Roman" w:eastAsia="Times New Roman" w:ascii="Times New Roman"/>
          <w:color w:val="5E5E5B"/>
          <w:spacing w:val="8"/>
          <w:w w:val="112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94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23"/>
      </w:pPr>
      <w:r>
        <w:pict>
          <v:shape type="#_x0000_t75" style="width:196.352pt;height:39.2786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before="30" w:lineRule="exact" w:line="260"/>
        <w:ind w:left="2973"/>
      </w:pPr>
      <w:r>
        <w:rPr>
          <w:rFonts w:cs="Times New Roman" w:hAnsi="Times New Roman" w:eastAsia="Times New Roman" w:ascii="Times New Roman"/>
          <w:color w:val="5E5E5B"/>
          <w:w w:val="76"/>
          <w:position w:val="-1"/>
          <w:sz w:val="23"/>
          <w:szCs w:val="23"/>
        </w:rPr>
        <w:t>(</w:t>
      </w:r>
      <w:r>
        <w:rPr>
          <w:rFonts w:cs="Times New Roman" w:hAnsi="Times New Roman" w:eastAsia="Times New Roman" w:ascii="Times New Roman"/>
          <w:color w:val="5E5E5B"/>
          <w:w w:val="112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5E5E5B"/>
          <w:w w:val="119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color w:val="5E5E5B"/>
          <w:w w:val="113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color w:val="5E5E5B"/>
          <w:w w:val="128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5E5E5B"/>
          <w:w w:val="106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5E5E5B"/>
          <w:w w:val="117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5E5E5B"/>
          <w:w w:val="122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5E5E5B"/>
          <w:w w:val="119"/>
          <w:position w:val="-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color w:val="5E5E5B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-23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102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5E5E5B"/>
          <w:spacing w:val="0"/>
          <w:w w:val="113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color w:val="5E5E5B"/>
          <w:spacing w:val="0"/>
          <w:w w:val="119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color w:val="5E5E5B"/>
          <w:spacing w:val="0"/>
          <w:w w:val="122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5E5E5B"/>
          <w:spacing w:val="0"/>
          <w:w w:val="113"/>
          <w:position w:val="-1"/>
          <w:sz w:val="23"/>
          <w:szCs w:val="23"/>
        </w:rPr>
        <w:t>ji</w:t>
      </w:r>
      <w:r>
        <w:rPr>
          <w:rFonts w:cs="Times New Roman" w:hAnsi="Times New Roman" w:eastAsia="Times New Roman" w:ascii="Times New Roman"/>
          <w:color w:val="5E5E5B"/>
          <w:spacing w:val="0"/>
          <w:w w:val="170"/>
          <w:position w:val="-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color w:val="5E5E5B"/>
          <w:spacing w:val="0"/>
          <w:w w:val="79"/>
          <w:position w:val="-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color w:val="5E5E5B"/>
          <w:spacing w:val="21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92"/>
          <w:position w:val="-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484841"/>
          <w:spacing w:val="0"/>
          <w:w w:val="102"/>
          <w:position w:val="-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color w:val="5E5E5B"/>
          <w:spacing w:val="0"/>
          <w:w w:val="107"/>
          <w:position w:val="-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5E5E5B"/>
          <w:spacing w:val="0"/>
          <w:w w:val="133"/>
          <w:position w:val="-1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5E5E5B"/>
          <w:spacing w:val="0"/>
          <w:w w:val="79"/>
          <w:position w:val="-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color w:val="5E5E5B"/>
          <w:spacing w:val="0"/>
          <w:w w:val="113"/>
          <w:position w:val="-1"/>
          <w:sz w:val="23"/>
          <w:szCs w:val="23"/>
        </w:rPr>
        <w:t>,</w:t>
      </w:r>
      <w:r>
        <w:rPr>
          <w:rFonts w:cs="Times New Roman" w:hAnsi="Times New Roman" w:eastAsia="Times New Roman" w:ascii="Times New Roman"/>
          <w:color w:val="5E5E5B"/>
          <w:spacing w:val="28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5E5E5B"/>
          <w:spacing w:val="0"/>
          <w:w w:val="105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5E5E5B"/>
          <w:spacing w:val="0"/>
          <w:w w:val="79"/>
          <w:position w:val="-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color w:val="5E5E5B"/>
          <w:spacing w:val="0"/>
          <w:w w:val="107"/>
          <w:position w:val="-1"/>
          <w:sz w:val="23"/>
          <w:szCs w:val="23"/>
        </w:rPr>
        <w:t>S</w:t>
      </w:r>
      <w:r>
        <w:rPr>
          <w:rFonts w:cs="Times New Roman" w:hAnsi="Times New Roman" w:eastAsia="Times New Roman" w:ascii="Times New Roman"/>
          <w:color w:val="5E5E5B"/>
          <w:spacing w:val="0"/>
          <w:w w:val="115"/>
          <w:position w:val="-1"/>
          <w:sz w:val="23"/>
          <w:szCs w:val="23"/>
        </w:rPr>
        <w:t>c</w:t>
      </w:r>
      <w:r>
        <w:rPr>
          <w:rFonts w:cs="Times New Roman" w:hAnsi="Times New Roman" w:eastAsia="Times New Roman" w:ascii="Times New Roman"/>
          <w:color w:val="484841"/>
          <w:spacing w:val="0"/>
          <w:w w:val="91"/>
          <w:position w:val="-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color w:val="5E5E5B"/>
          <w:spacing w:val="0"/>
          <w:w w:val="111"/>
          <w:position w:val="-1"/>
          <w:sz w:val="23"/>
          <w:szCs w:val="23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4411" w:right="435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15"/>
          <w:szCs w:val="15"/>
        </w:rPr>
        <w:jc w:val="center"/>
        <w:spacing w:lineRule="exact" w:line="140"/>
        <w:ind w:left="4747" w:right="4064"/>
        <w:sectPr>
          <w:type w:val="continuous"/>
          <w:pgSz w:w="12200" w:h="17060"/>
          <w:pgMar w:top="1560" w:bottom="280" w:left="1720" w:right="1500"/>
        </w:sectPr>
      </w:pPr>
      <w:r>
        <w:rPr>
          <w:rFonts w:cs="Arial" w:hAnsi="Arial" w:eastAsia="Arial" w:ascii="Arial"/>
          <w:color w:val="5E5E5B"/>
          <w:w w:val="47"/>
          <w:sz w:val="15"/>
          <w:szCs w:val="15"/>
        </w:rPr>
        <w:t>1</w:t>
      </w:r>
      <w:r>
        <w:rPr>
          <w:rFonts w:cs="Arial" w:hAnsi="Arial" w:eastAsia="Arial" w:ascii="Arial"/>
          <w:color w:val="5E5E5B"/>
          <w:w w:val="78"/>
          <w:sz w:val="15"/>
          <w:szCs w:val="15"/>
        </w:rPr>
        <w:t>1</w:t>
      </w:r>
      <w:r>
        <w:rPr>
          <w:rFonts w:cs="Arial" w:hAnsi="Arial" w:eastAsia="Arial" w:ascii="Arial"/>
          <w:color w:val="000000"/>
          <w:w w:val="100"/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center"/>
        <w:spacing w:before="7" w:lineRule="auto" w:line="487"/>
        <w:ind w:left="3170" w:right="2607"/>
      </w:pP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:\'I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A</w:t>
      </w:r>
      <w:r>
        <w:rPr>
          <w:rFonts w:cs="Segoe UI" w:hAnsi="Segoe UI" w:eastAsia="Segoe UI" w:ascii="Segoe UI"/>
          <w:color w:val="747874"/>
          <w:spacing w:val="0"/>
          <w:w w:val="100"/>
          <w:sz w:val="21"/>
          <w:szCs w:val="21"/>
        </w:rPr>
        <w:t>�</w:t>
      </w:r>
      <w:r>
        <w:rPr>
          <w:rFonts w:cs="Segoe UI" w:hAnsi="Segoe UI" w:eastAsia="Segoe UI" w:ascii="Segoe UI"/>
          <w:color w:val="747874"/>
          <w:spacing w:val="4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color w:val="747874"/>
          <w:spacing w:val="0"/>
          <w:w w:val="122"/>
          <w:sz w:val="21"/>
          <w:szCs w:val="21"/>
        </w:rPr>
        <w:t>!\</w:t>
      </w:r>
      <w:r>
        <w:rPr>
          <w:rFonts w:cs="Times New Roman" w:hAnsi="Times New Roman" w:eastAsia="Times New Roman" w:ascii="Times New Roman"/>
          <w:color w:val="747874"/>
          <w:spacing w:val="0"/>
          <w:w w:val="116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color w:val="747874"/>
          <w:spacing w:val="0"/>
          <w:w w:val="117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color w:val="747874"/>
          <w:spacing w:val="0"/>
          <w:w w:val="103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0"/>
          <w:w w:val="125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color w:val="747874"/>
          <w:spacing w:val="0"/>
          <w:w w:val="99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0"/>
          <w:w w:val="105"/>
          <w:sz w:val="21"/>
          <w:szCs w:val="21"/>
        </w:rPr>
        <w:t>'.\</w:t>
      </w:r>
      <w:r>
        <w:rPr>
          <w:rFonts w:cs="Times New Roman" w:hAnsi="Times New Roman" w:eastAsia="Times New Roman" w:ascii="Times New Roman"/>
          <w:color w:val="747874"/>
          <w:spacing w:val="0"/>
          <w:w w:val="105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14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color w:val="747874"/>
          <w:spacing w:val="0"/>
          <w:w w:val="114"/>
          <w:sz w:val="21"/>
          <w:szCs w:val="21"/>
        </w:rPr>
        <w:t>l:</w:t>
      </w:r>
      <w:r>
        <w:rPr>
          <w:rFonts w:cs="Times New Roman" w:hAnsi="Times New Roman" w:eastAsia="Times New Roman" w:ascii="Times New Roman"/>
          <w:color w:val="747874"/>
          <w:spacing w:val="0"/>
          <w:w w:val="114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color w:val="747874"/>
          <w:spacing w:val="0"/>
          <w:w w:val="114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0"/>
          <w:w w:val="114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color w:val="747874"/>
          <w:spacing w:val="16"/>
          <w:w w:val="114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94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0"/>
          <w:w w:val="116"/>
          <w:sz w:val="21"/>
          <w:szCs w:val="21"/>
        </w:rPr>
        <w:t>KH</w:t>
      </w:r>
      <w:r>
        <w:rPr>
          <w:rFonts w:cs="Times New Roman" w:hAnsi="Times New Roman" w:eastAsia="Times New Roman" w:ascii="Times New Roman"/>
          <w:color w:val="747874"/>
          <w:spacing w:val="0"/>
          <w:w w:val="13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color w:val="747874"/>
          <w:spacing w:val="0"/>
          <w:w w:val="116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1"/>
          <w:szCs w:val="21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33"/>
          <w:szCs w:val="33"/>
        </w:rPr>
        <w:jc w:val="center"/>
        <w:ind w:left="1527" w:right="951"/>
      </w:pPr>
      <w:r>
        <w:rPr>
          <w:rFonts w:cs="Arial" w:hAnsi="Arial" w:eastAsia="Arial" w:ascii="Arial"/>
          <w:i/>
          <w:color w:val="747874"/>
          <w:w w:val="116"/>
          <w:sz w:val="21"/>
          <w:szCs w:val="21"/>
        </w:rPr>
        <w:t>K</w:t>
      </w:r>
      <w:r>
        <w:rPr>
          <w:rFonts w:cs="Arial" w:hAnsi="Arial" w:eastAsia="Arial" w:ascii="Arial"/>
          <w:i/>
          <w:color w:val="4D5050"/>
          <w:w w:val="84"/>
          <w:sz w:val="21"/>
          <w:szCs w:val="21"/>
        </w:rPr>
        <w:t>-</w:t>
      </w:r>
      <w:r>
        <w:rPr>
          <w:rFonts w:cs="Arial" w:hAnsi="Arial" w:eastAsia="Arial" w:ascii="Arial"/>
          <w:i/>
          <w:color w:val="838786"/>
          <w:w w:val="98"/>
          <w:sz w:val="21"/>
          <w:szCs w:val="21"/>
        </w:rPr>
        <w:t>A</w:t>
      </w:r>
      <w:r>
        <w:rPr>
          <w:rFonts w:cs="Arial" w:hAnsi="Arial" w:eastAsia="Arial" w:ascii="Arial"/>
          <w:i/>
          <w:color w:val="747874"/>
          <w:w w:val="148"/>
          <w:sz w:val="21"/>
          <w:szCs w:val="21"/>
        </w:rPr>
        <w:t>F</w:t>
      </w:r>
      <w:r>
        <w:rPr>
          <w:rFonts w:cs="Arial" w:hAnsi="Arial" w:eastAsia="Arial" w:ascii="Arial"/>
          <w:i/>
          <w:color w:val="747874"/>
          <w:w w:val="112"/>
          <w:sz w:val="21"/>
          <w:szCs w:val="21"/>
        </w:rPr>
        <w:t>F</w:t>
      </w:r>
      <w:r>
        <w:rPr>
          <w:rFonts w:cs="Arial" w:hAnsi="Arial" w:eastAsia="Arial" w:ascii="Arial"/>
          <w:i/>
          <w:color w:val="747874"/>
          <w:w w:val="81"/>
          <w:sz w:val="21"/>
          <w:szCs w:val="21"/>
        </w:rPr>
        <w:t>J</w:t>
      </w:r>
      <w:r>
        <w:rPr>
          <w:rFonts w:cs="Arial" w:hAnsi="Arial" w:eastAsia="Arial" w:ascii="Arial"/>
          <w:i/>
          <w:color w:val="838786"/>
          <w:w w:val="107"/>
          <w:sz w:val="21"/>
          <w:szCs w:val="21"/>
        </w:rPr>
        <w:t>N</w:t>
      </w:r>
      <w:r>
        <w:rPr>
          <w:rFonts w:cs="Arial" w:hAnsi="Arial" w:eastAsia="Arial" w:ascii="Arial"/>
          <w:i/>
          <w:color w:val="747874"/>
          <w:w w:val="146"/>
          <w:sz w:val="21"/>
          <w:szCs w:val="21"/>
        </w:rPr>
        <w:t>I</w:t>
      </w:r>
      <w:r>
        <w:rPr>
          <w:rFonts w:cs="Arial" w:hAnsi="Arial" w:eastAsia="Arial" w:ascii="Arial"/>
          <w:i/>
          <w:color w:val="747874"/>
          <w:w w:val="112"/>
          <w:sz w:val="21"/>
          <w:szCs w:val="21"/>
        </w:rPr>
        <w:t>T</w:t>
      </w:r>
      <w:r>
        <w:rPr>
          <w:rFonts w:cs="Arial" w:hAnsi="Arial" w:eastAsia="Arial" w:ascii="Arial"/>
          <w:i/>
          <w:color w:val="747874"/>
          <w:w w:val="98"/>
          <w:sz w:val="21"/>
          <w:szCs w:val="21"/>
        </w:rPr>
        <w:t>Y</w:t>
      </w:r>
      <w:r>
        <w:rPr>
          <w:rFonts w:cs="Arial" w:hAnsi="Arial" w:eastAsia="Arial" w:ascii="Arial"/>
          <w:i/>
          <w:color w:val="747874"/>
          <w:spacing w:val="-25"/>
          <w:w w:val="100"/>
          <w:sz w:val="21"/>
          <w:szCs w:val="21"/>
        </w:rPr>
        <w:t> </w:t>
      </w:r>
      <w:r>
        <w:rPr>
          <w:rFonts w:cs="Arial" w:hAnsi="Arial" w:eastAsia="Arial" w:ascii="Arial"/>
          <w:i/>
          <w:color w:val="747874"/>
          <w:spacing w:val="0"/>
          <w:w w:val="107"/>
          <w:sz w:val="21"/>
          <w:szCs w:val="21"/>
        </w:rPr>
        <w:t>P</w:t>
      </w:r>
      <w:r>
        <w:rPr>
          <w:rFonts w:cs="Arial" w:hAnsi="Arial" w:eastAsia="Arial" w:ascii="Arial"/>
          <w:i/>
          <w:color w:val="747874"/>
          <w:spacing w:val="0"/>
          <w:w w:val="90"/>
          <w:sz w:val="21"/>
          <w:szCs w:val="21"/>
        </w:rPr>
        <w:t>R</w:t>
      </w:r>
      <w:r>
        <w:rPr>
          <w:rFonts w:cs="Arial" w:hAnsi="Arial" w:eastAsia="Arial" w:ascii="Arial"/>
          <w:i/>
          <w:color w:val="747874"/>
          <w:spacing w:val="0"/>
          <w:w w:val="104"/>
          <w:sz w:val="21"/>
          <w:szCs w:val="21"/>
        </w:rPr>
        <w:t>O</w:t>
      </w:r>
      <w:r>
        <w:rPr>
          <w:rFonts w:cs="Arial" w:hAnsi="Arial" w:eastAsia="Arial" w:ascii="Arial"/>
          <w:i/>
          <w:color w:val="747874"/>
          <w:spacing w:val="0"/>
          <w:w w:val="102"/>
          <w:sz w:val="21"/>
          <w:szCs w:val="21"/>
        </w:rPr>
        <w:t>P</w:t>
      </w:r>
      <w:r>
        <w:rPr>
          <w:rFonts w:cs="Arial" w:hAnsi="Arial" w:eastAsia="Arial" w:ascii="Arial"/>
          <w:i/>
          <w:color w:val="838786"/>
          <w:spacing w:val="0"/>
          <w:w w:val="88"/>
          <w:sz w:val="21"/>
          <w:szCs w:val="21"/>
        </w:rPr>
        <w:t>A</w:t>
      </w:r>
      <w:r>
        <w:rPr>
          <w:rFonts w:cs="Arial" w:hAnsi="Arial" w:eastAsia="Arial" w:ascii="Arial"/>
          <w:i/>
          <w:color w:val="747874"/>
          <w:spacing w:val="0"/>
          <w:w w:val="112"/>
          <w:sz w:val="21"/>
          <w:szCs w:val="21"/>
        </w:rPr>
        <w:t>G</w:t>
      </w:r>
      <w:r>
        <w:rPr>
          <w:rFonts w:cs="Arial" w:hAnsi="Arial" w:eastAsia="Arial" w:ascii="Arial"/>
          <w:i/>
          <w:color w:val="747874"/>
          <w:spacing w:val="0"/>
          <w:w w:val="93"/>
          <w:sz w:val="21"/>
          <w:szCs w:val="21"/>
        </w:rPr>
        <w:t>A</w:t>
      </w:r>
      <w:r>
        <w:rPr>
          <w:rFonts w:cs="Arial" w:hAnsi="Arial" w:eastAsia="Arial" w:ascii="Arial"/>
          <w:i/>
          <w:color w:val="747874"/>
          <w:spacing w:val="0"/>
          <w:w w:val="137"/>
          <w:sz w:val="21"/>
          <w:szCs w:val="21"/>
        </w:rPr>
        <w:t>T</w:t>
      </w:r>
      <w:r>
        <w:rPr>
          <w:rFonts w:cs="Arial" w:hAnsi="Arial" w:eastAsia="Arial" w:ascii="Arial"/>
          <w:i/>
          <w:color w:val="747874"/>
          <w:spacing w:val="0"/>
          <w:w w:val="134"/>
          <w:sz w:val="21"/>
          <w:szCs w:val="21"/>
        </w:rPr>
        <w:t>/0</w:t>
      </w:r>
      <w:r>
        <w:rPr>
          <w:rFonts w:cs="Arial" w:hAnsi="Arial" w:eastAsia="Arial" w:ascii="Arial"/>
          <w:i/>
          <w:color w:val="AAAEAE"/>
          <w:spacing w:val="0"/>
          <w:w w:val="39"/>
          <w:sz w:val="21"/>
          <w:szCs w:val="21"/>
        </w:rPr>
        <w:t>1</w:t>
      </w:r>
      <w:r>
        <w:rPr>
          <w:rFonts w:cs="Arial" w:hAnsi="Arial" w:eastAsia="Arial" w:ascii="Arial"/>
          <w:i/>
          <w:color w:val="747874"/>
          <w:spacing w:val="0"/>
          <w:w w:val="157"/>
          <w:sz w:val="21"/>
          <w:szCs w:val="21"/>
        </w:rPr>
        <w:t>\</w:t>
      </w:r>
      <w:r>
        <w:rPr>
          <w:rFonts w:cs="Arial" w:hAnsi="Arial" w:eastAsia="Arial" w:ascii="Arial"/>
          <w:i/>
          <w:color w:val="5B6266"/>
          <w:spacing w:val="0"/>
          <w:w w:val="98"/>
          <w:sz w:val="21"/>
          <w:szCs w:val="21"/>
        </w:rPr>
        <w:t>'</w:t>
      </w:r>
      <w:r>
        <w:rPr>
          <w:rFonts w:cs="Arial" w:hAnsi="Arial" w:eastAsia="Arial" w:ascii="Arial"/>
          <w:i/>
          <w:color w:val="5B6266"/>
          <w:spacing w:val="-12"/>
          <w:w w:val="100"/>
          <w:sz w:val="21"/>
          <w:szCs w:val="21"/>
        </w:rPr>
        <w:t> </w:t>
      </w:r>
      <w:r>
        <w:rPr>
          <w:rFonts w:cs="Arial" w:hAnsi="Arial" w:eastAsia="Arial" w:ascii="Arial"/>
          <w:i/>
          <w:color w:val="747874"/>
          <w:spacing w:val="0"/>
          <w:w w:val="121"/>
          <w:sz w:val="21"/>
          <w:szCs w:val="21"/>
        </w:rPr>
        <w:t>(</w:t>
      </w:r>
      <w:r>
        <w:rPr>
          <w:rFonts w:cs="Arial" w:hAnsi="Arial" w:eastAsia="Arial" w:ascii="Arial"/>
          <w:i/>
          <w:color w:val="747874"/>
          <w:spacing w:val="0"/>
          <w:w w:val="102"/>
          <w:sz w:val="21"/>
          <w:szCs w:val="21"/>
        </w:rPr>
        <w:t>K</w:t>
      </w:r>
      <w:r>
        <w:rPr>
          <w:rFonts w:cs="Arial" w:hAnsi="Arial" w:eastAsia="Arial" w:ascii="Arial"/>
          <w:i/>
          <w:color w:val="4D5050"/>
          <w:spacing w:val="0"/>
          <w:w w:val="84"/>
          <w:sz w:val="21"/>
          <w:szCs w:val="21"/>
        </w:rPr>
        <w:t>-</w:t>
      </w:r>
      <w:r>
        <w:rPr>
          <w:rFonts w:cs="Arial" w:hAnsi="Arial" w:eastAsia="Arial" w:ascii="Arial"/>
          <w:i/>
          <w:color w:val="747874"/>
          <w:spacing w:val="0"/>
          <w:w w:val="93"/>
          <w:sz w:val="21"/>
          <w:szCs w:val="21"/>
        </w:rPr>
        <w:t>A</w:t>
      </w:r>
      <w:r>
        <w:rPr>
          <w:rFonts w:cs="Arial" w:hAnsi="Arial" w:eastAsia="Arial" w:ascii="Arial"/>
          <w:i/>
          <w:color w:val="747874"/>
          <w:spacing w:val="0"/>
          <w:w w:val="121"/>
          <w:sz w:val="21"/>
          <w:szCs w:val="21"/>
        </w:rPr>
        <w:t>P</w:t>
      </w:r>
      <w:r>
        <w:rPr>
          <w:rFonts w:cs="Arial" w:hAnsi="Arial" w:eastAsia="Arial" w:ascii="Arial"/>
          <w:i/>
          <w:color w:val="747874"/>
          <w:spacing w:val="0"/>
          <w:w w:val="74"/>
          <w:sz w:val="21"/>
          <w:szCs w:val="21"/>
        </w:rPr>
        <w:t>)</w:t>
      </w:r>
      <w:r>
        <w:rPr>
          <w:rFonts w:cs="Arial" w:hAnsi="Arial" w:eastAsia="Arial" w:ascii="Arial"/>
          <w:i/>
          <w:color w:val="747874"/>
          <w:spacing w:val="27"/>
          <w:w w:val="100"/>
          <w:sz w:val="21"/>
          <w:szCs w:val="21"/>
        </w:rPr>
        <w:t> </w:t>
      </w:r>
      <w:r>
        <w:rPr>
          <w:rFonts w:cs="Arial" w:hAnsi="Arial" w:eastAsia="Arial" w:ascii="Arial"/>
          <w:i/>
          <w:color w:val="747874"/>
          <w:spacing w:val="0"/>
          <w:w w:val="100"/>
          <w:sz w:val="21"/>
          <w:szCs w:val="21"/>
        </w:rPr>
        <w:t>C</w:t>
      </w:r>
      <w:r>
        <w:rPr>
          <w:rFonts w:cs="Arial" w:hAnsi="Arial" w:eastAsia="Arial" w:ascii="Arial"/>
          <w:i/>
          <w:color w:val="747874"/>
          <w:spacing w:val="0"/>
          <w:w w:val="100"/>
          <w:sz w:val="21"/>
          <w:szCs w:val="21"/>
        </w:rPr>
        <w:t>L</w:t>
      </w:r>
      <w:r>
        <w:rPr>
          <w:rFonts w:cs="Arial" w:hAnsi="Arial" w:eastAsia="Arial" w:ascii="Arial"/>
          <w:i/>
          <w:color w:val="838786"/>
          <w:spacing w:val="0"/>
          <w:w w:val="100"/>
          <w:sz w:val="21"/>
          <w:szCs w:val="21"/>
        </w:rPr>
        <w:t>U</w:t>
      </w:r>
      <w:r>
        <w:rPr>
          <w:rFonts w:cs="Arial" w:hAnsi="Arial" w:eastAsia="Arial" w:ascii="Arial"/>
          <w:i/>
          <w:color w:val="747874"/>
          <w:spacing w:val="0"/>
          <w:w w:val="100"/>
          <w:sz w:val="21"/>
          <w:szCs w:val="21"/>
        </w:rPr>
        <w:t>S</w:t>
      </w:r>
      <w:r>
        <w:rPr>
          <w:rFonts w:cs="Arial" w:hAnsi="Arial" w:eastAsia="Arial" w:ascii="Arial"/>
          <w:i/>
          <w:color w:val="747874"/>
          <w:spacing w:val="0"/>
          <w:w w:val="100"/>
          <w:sz w:val="21"/>
          <w:szCs w:val="21"/>
        </w:rPr>
        <w:t>T</w:t>
      </w:r>
      <w:r>
        <w:rPr>
          <w:rFonts w:cs="Arial" w:hAnsi="Arial" w:eastAsia="Arial" w:ascii="Arial"/>
          <w:i/>
          <w:color w:val="747874"/>
          <w:spacing w:val="0"/>
          <w:w w:val="100"/>
          <w:sz w:val="21"/>
          <w:szCs w:val="21"/>
        </w:rPr>
        <w:t>E</w:t>
      </w:r>
      <w:r>
        <w:rPr>
          <w:rFonts w:cs="Arial" w:hAnsi="Arial" w:eastAsia="Arial" w:ascii="Arial"/>
          <w:i/>
          <w:color w:val="747874"/>
          <w:spacing w:val="0"/>
          <w:w w:val="100"/>
          <w:sz w:val="21"/>
          <w:szCs w:val="21"/>
        </w:rPr>
        <w:t>RI</w:t>
      </w:r>
      <w:r>
        <w:rPr>
          <w:rFonts w:cs="Arial" w:hAnsi="Arial" w:eastAsia="Arial" w:ascii="Arial"/>
          <w:i/>
          <w:color w:val="838786"/>
          <w:spacing w:val="0"/>
          <w:w w:val="100"/>
          <w:sz w:val="21"/>
          <w:szCs w:val="21"/>
        </w:rPr>
        <w:t>N</w:t>
      </w:r>
      <w:r>
        <w:rPr>
          <w:rFonts w:cs="Arial" w:hAnsi="Arial" w:eastAsia="Arial" w:ascii="Arial"/>
          <w:i/>
          <w:color w:val="747874"/>
          <w:spacing w:val="0"/>
          <w:w w:val="100"/>
          <w:sz w:val="21"/>
          <w:szCs w:val="21"/>
        </w:rPr>
        <w:t>G</w:t>
      </w:r>
      <w:r>
        <w:rPr>
          <w:rFonts w:cs="Arial" w:hAnsi="Arial" w:eastAsia="Arial" w:ascii="Arial"/>
          <w:i/>
          <w:color w:val="747874"/>
          <w:spacing w:val="0"/>
          <w:w w:val="100"/>
          <w:sz w:val="21"/>
          <w:szCs w:val="21"/>
        </w:rPr>
        <w:t> </w:t>
      </w:r>
      <w:r>
        <w:rPr>
          <w:rFonts w:cs="Arial" w:hAnsi="Arial" w:eastAsia="Arial" w:ascii="Arial"/>
          <w:i/>
          <w:color w:val="747874"/>
          <w:spacing w:val="2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838786"/>
          <w:spacing w:val="0"/>
          <w:w w:val="75"/>
          <w:sz w:val="33"/>
          <w:szCs w:val="33"/>
        </w:rPr>
        <w:t>u</w:t>
      </w:r>
      <w:r>
        <w:rPr>
          <w:rFonts w:cs="Times New Roman" w:hAnsi="Times New Roman" w:eastAsia="Times New Roman" w:ascii="Times New Roman"/>
          <w:color w:val="747874"/>
          <w:spacing w:val="0"/>
          <w:w w:val="103"/>
          <w:sz w:val="33"/>
          <w:szCs w:val="33"/>
        </w:rPr>
        <w:t>x</w:t>
      </w:r>
      <w:r>
        <w:rPr>
          <w:rFonts w:cs="Times New Roman" w:hAnsi="Times New Roman" w:eastAsia="Times New Roman" w:ascii="Times New Roman"/>
          <w:color w:val="747874"/>
          <w:spacing w:val="0"/>
          <w:w w:val="136"/>
          <w:sz w:val="33"/>
          <w:szCs w:val="33"/>
        </w:rPr>
        <w:t>r</w:t>
      </w:r>
      <w:r>
        <w:rPr>
          <w:rFonts w:cs="Times New Roman" w:hAnsi="Times New Roman" w:eastAsia="Times New Roman" w:ascii="Times New Roman"/>
          <w:color w:val="747874"/>
          <w:spacing w:val="0"/>
          <w:w w:val="107"/>
          <w:sz w:val="33"/>
          <w:szCs w:val="33"/>
        </w:rPr>
        <w:t>c</w:t>
      </w:r>
      <w:r>
        <w:rPr>
          <w:rFonts w:cs="Times New Roman" w:hAnsi="Times New Roman" w:eastAsia="Times New Roman" w:ascii="Times New Roman"/>
          <w:color w:val="747874"/>
          <w:spacing w:val="0"/>
          <w:w w:val="114"/>
          <w:sz w:val="33"/>
          <w:szCs w:val="33"/>
        </w:rPr>
        <w:t>x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3"/>
          <w:szCs w:val="33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center"/>
        <w:ind w:left="3034" w:right="2458"/>
      </w:pP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KL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F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color w:val="747874"/>
          <w:spacing w:val="30"/>
          <w:w w:val="11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color w:val="838786"/>
          <w:spacing w:val="0"/>
          <w:w w:val="11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838786"/>
          <w:spacing w:val="11"/>
          <w:w w:val="112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93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color w:val="838786"/>
          <w:spacing w:val="0"/>
          <w:w w:val="103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color w:val="838786"/>
          <w:spacing w:val="0"/>
          <w:w w:val="107"/>
          <w:sz w:val="21"/>
          <w:szCs w:val="21"/>
        </w:rPr>
        <w:t>J\</w:t>
      </w:r>
      <w:r>
        <w:rPr>
          <w:rFonts w:cs="Times New Roman" w:hAnsi="Times New Roman" w:eastAsia="Times New Roman" w:ascii="Times New Roman"/>
          <w:color w:val="747874"/>
          <w:spacing w:val="0"/>
          <w:w w:val="56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color w:val="747874"/>
          <w:spacing w:val="0"/>
          <w:w w:val="93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1"/>
          <w:szCs w:val="21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center"/>
        <w:ind w:left="1980" w:right="1392"/>
      </w:pPr>
      <w:r>
        <w:rPr>
          <w:rFonts w:cs="Times New Roman" w:hAnsi="Times New Roman" w:eastAsia="Times New Roman" w:ascii="Times New Roman"/>
          <w:color w:val="747874"/>
          <w:w w:val="84"/>
          <w:sz w:val="21"/>
          <w:szCs w:val="21"/>
        </w:rPr>
        <w:t>(</w:t>
      </w:r>
      <w:r>
        <w:rPr>
          <w:rFonts w:cs="Times New Roman" w:hAnsi="Times New Roman" w:eastAsia="Times New Roman" w:ascii="Times New Roman"/>
          <w:color w:val="747874"/>
          <w:w w:val="106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color w:val="747874"/>
          <w:w w:val="134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color w:val="747874"/>
          <w:w w:val="105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color w:val="747874"/>
          <w:w w:val="118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color w:val="747874"/>
          <w:w w:val="123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color w:val="747874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11"/>
          <w:sz w:val="21"/>
          <w:szCs w:val="21"/>
        </w:rPr>
        <w:t>Kasus</w:t>
      </w:r>
      <w:r>
        <w:rPr>
          <w:rFonts w:cs="Times New Roman" w:hAnsi="Times New Roman" w:eastAsia="Times New Roman" w:ascii="Times New Roman"/>
          <w:color w:val="5B6266"/>
          <w:spacing w:val="0"/>
          <w:w w:val="111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color w:val="5B6266"/>
          <w:spacing w:val="32"/>
          <w:w w:val="11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11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color w:val="747874"/>
          <w:spacing w:val="0"/>
          <w:w w:val="111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color w:val="747874"/>
          <w:spacing w:val="0"/>
          <w:w w:val="111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color w:val="747874"/>
          <w:spacing w:val="0"/>
          <w:w w:val="111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color w:val="747874"/>
          <w:spacing w:val="0"/>
          <w:w w:val="11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32"/>
          <w:w w:val="11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B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mi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color w:val="747874"/>
          <w:spacing w:val="3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1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color w:val="747874"/>
          <w:spacing w:val="0"/>
          <w:w w:val="11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color w:val="747874"/>
          <w:spacing w:val="0"/>
          <w:w w:val="111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color w:val="747874"/>
          <w:spacing w:val="0"/>
          <w:w w:val="111"/>
          <w:sz w:val="21"/>
          <w:szCs w:val="21"/>
        </w:rPr>
        <w:t>on</w:t>
      </w:r>
      <w:r>
        <w:rPr>
          <w:rFonts w:cs="Times New Roman" w:hAnsi="Times New Roman" w:eastAsia="Times New Roman" w:ascii="Times New Roman"/>
          <w:color w:val="747874"/>
          <w:spacing w:val="0"/>
          <w:w w:val="111"/>
          <w:sz w:val="21"/>
          <w:szCs w:val="21"/>
        </w:rPr>
        <w:t>es</w:t>
      </w:r>
      <w:r>
        <w:rPr>
          <w:rFonts w:cs="Times New Roman" w:hAnsi="Times New Roman" w:eastAsia="Times New Roman" w:ascii="Times New Roman"/>
          <w:color w:val="747874"/>
          <w:spacing w:val="0"/>
          <w:w w:val="11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color w:val="747874"/>
          <w:spacing w:val="0"/>
          <w:w w:val="111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27"/>
          <w:w w:val="11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11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color w:val="747874"/>
          <w:spacing w:val="0"/>
          <w:w w:val="111"/>
          <w:sz w:val="21"/>
          <w:szCs w:val="21"/>
        </w:rPr>
        <w:t>ah</w:t>
      </w:r>
      <w:r>
        <w:rPr>
          <w:rFonts w:cs="Times New Roman" w:hAnsi="Times New Roman" w:eastAsia="Times New Roman" w:ascii="Times New Roman"/>
          <w:color w:val="747874"/>
          <w:spacing w:val="0"/>
          <w:w w:val="111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color w:val="747874"/>
          <w:spacing w:val="0"/>
          <w:w w:val="111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color w:val="747874"/>
          <w:spacing w:val="38"/>
          <w:w w:val="111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87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color w:val="747874"/>
          <w:spacing w:val="0"/>
          <w:w w:val="87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color w:val="747874"/>
          <w:spacing w:val="0"/>
          <w:w w:val="124"/>
          <w:sz w:val="21"/>
          <w:szCs w:val="21"/>
        </w:rPr>
        <w:t>7</w:t>
      </w:r>
      <w:r>
        <w:rPr>
          <w:rFonts w:cs="Times New Roman" w:hAnsi="Times New Roman" w:eastAsia="Times New Roman" w:ascii="Times New Roman"/>
          <w:color w:val="838786"/>
          <w:spacing w:val="0"/>
          <w:w w:val="112"/>
          <w:sz w:val="21"/>
          <w:szCs w:val="21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1"/>
          <w:szCs w:val="21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3"/>
          <w:szCs w:val="33"/>
        </w:rPr>
        <w:jc w:val="center"/>
        <w:ind w:left="4392" w:right="3555"/>
      </w:pPr>
      <w:r>
        <w:rPr>
          <w:rFonts w:cs="Arial" w:hAnsi="Arial" w:eastAsia="Arial" w:ascii="Arial"/>
          <w:color w:val="EFDF92"/>
          <w:w w:val="35"/>
          <w:sz w:val="33"/>
          <w:szCs w:val="33"/>
        </w:rPr>
        <w:t>I</w:t>
      </w:r>
      <w:r>
        <w:rPr>
          <w:rFonts w:cs="Arial" w:hAnsi="Arial" w:eastAsia="Arial" w:ascii="Arial"/>
          <w:color w:val="EFDF92"/>
          <w:w w:val="241"/>
          <w:sz w:val="33"/>
          <w:szCs w:val="33"/>
        </w:rPr>
        <w:t>A</w:t>
      </w:r>
      <w:r>
        <w:rPr>
          <w:rFonts w:cs="Arial" w:hAnsi="Arial" w:eastAsia="Arial" w:ascii="Arial"/>
          <w:color w:val="000000"/>
          <w:w w:val="100"/>
          <w:sz w:val="33"/>
          <w:szCs w:val="33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center"/>
        <w:ind w:left="2965" w:right="2441"/>
      </w:pPr>
      <w:r>
        <w:rPr>
          <w:rFonts w:cs="Times New Roman" w:hAnsi="Times New Roman" w:eastAsia="Times New Roman" w:ascii="Times New Roman"/>
          <w:color w:val="747874"/>
          <w:w w:val="77"/>
          <w:sz w:val="21"/>
          <w:szCs w:val="21"/>
        </w:rPr>
        <w:t>'.'l</w:t>
      </w:r>
      <w:r>
        <w:rPr>
          <w:rFonts w:cs="Times New Roman" w:hAnsi="Times New Roman" w:eastAsia="Times New Roman" w:ascii="Times New Roman"/>
          <w:color w:val="747874"/>
          <w:w w:val="119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w w:val="11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color w:val="747874"/>
          <w:w w:val="126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w w:val="100"/>
          <w:sz w:val="21"/>
          <w:szCs w:val="21"/>
        </w:rPr>
        <w:t>            </w:t>
      </w:r>
      <w:r>
        <w:rPr>
          <w:rFonts w:cs="Times New Roman" w:hAnsi="Times New Roman" w:eastAsia="Times New Roman" w:ascii="Times New Roman"/>
          <w:color w:val="747874"/>
          <w:spacing w:val="24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67"/>
          <w:sz w:val="21"/>
          <w:szCs w:val="21"/>
        </w:rPr>
        <w:t>:</w:t>
      </w:r>
      <w:r>
        <w:rPr>
          <w:rFonts w:cs="Times New Roman" w:hAnsi="Times New Roman" w:eastAsia="Times New Roman" w:ascii="Times New Roman"/>
          <w:color w:val="747874"/>
          <w:spacing w:val="0"/>
          <w:w w:val="67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15"/>
          <w:w w:val="67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09"/>
          <w:sz w:val="21"/>
          <w:szCs w:val="21"/>
        </w:rPr>
        <w:t>X</w:t>
      </w:r>
      <w:r>
        <w:rPr>
          <w:rFonts w:cs="Times New Roman" w:hAnsi="Times New Roman" w:eastAsia="Times New Roman" w:ascii="Times New Roman"/>
          <w:color w:val="747874"/>
          <w:spacing w:val="0"/>
          <w:w w:val="109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color w:val="747874"/>
          <w:spacing w:val="0"/>
          <w:w w:val="109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color w:val="747874"/>
          <w:spacing w:val="0"/>
          <w:w w:val="109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0"/>
          <w:w w:val="109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color w:val="747874"/>
          <w:spacing w:val="10"/>
          <w:w w:val="109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94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o</w:t>
      </w:r>
      <w:r>
        <w:rPr>
          <w:rFonts w:cs="Times New Roman" w:hAnsi="Times New Roman" w:eastAsia="Times New Roman" w:ascii="Times New Roman"/>
          <w:color w:val="747874"/>
          <w:spacing w:val="0"/>
          <w:w w:val="105"/>
          <w:sz w:val="21"/>
          <w:szCs w:val="21"/>
        </w:rPr>
        <w:t>v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color w:val="747874"/>
          <w:spacing w:val="0"/>
          <w:w w:val="146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26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89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color w:val="747874"/>
          <w:spacing w:val="0"/>
          <w:w w:val="119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0"/>
          <w:w w:val="149"/>
          <w:sz w:val="21"/>
          <w:szCs w:val="21"/>
        </w:rPr>
        <w:t>r</w:t>
      </w:r>
      <w:r>
        <w:rPr>
          <w:rFonts w:cs="Times New Roman" w:hAnsi="Times New Roman" w:eastAsia="Times New Roman" w:ascii="Times New Roman"/>
          <w:color w:val="747874"/>
          <w:spacing w:val="0"/>
          <w:w w:val="101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1"/>
          <w:szCs w:val="21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center"/>
        <w:ind w:left="2967" w:right="3307"/>
      </w:pPr>
      <w:r>
        <w:rPr>
          <w:rFonts w:cs="Times New Roman" w:hAnsi="Times New Roman" w:eastAsia="Times New Roman" w:ascii="Times New Roman"/>
          <w:color w:val="747874"/>
          <w:spacing w:val="0"/>
          <w:w w:val="100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3"/>
          <w:szCs w:val="23"/>
        </w:rPr>
        <w:t>l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3"/>
          <w:szCs w:val="23"/>
        </w:rPr>
        <w:t>             </w:t>
      </w:r>
      <w:r>
        <w:rPr>
          <w:rFonts w:cs="Times New Roman" w:hAnsi="Times New Roman" w:eastAsia="Times New Roman" w:ascii="Times New Roman"/>
          <w:color w:val="747874"/>
          <w:spacing w:val="53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807952"/>
          <w:spacing w:val="0"/>
          <w:w w:val="61"/>
          <w:sz w:val="23"/>
          <w:szCs w:val="23"/>
        </w:rPr>
        <w:t>:</w:t>
      </w:r>
      <w:r>
        <w:rPr>
          <w:rFonts w:cs="Times New Roman" w:hAnsi="Times New Roman" w:eastAsia="Times New Roman" w:ascii="Times New Roman"/>
          <w:color w:val="807952"/>
          <w:spacing w:val="0"/>
          <w:w w:val="6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807952"/>
          <w:spacing w:val="15"/>
          <w:w w:val="6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807952"/>
          <w:spacing w:val="0"/>
          <w:w w:val="62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color w:val="807952"/>
          <w:spacing w:val="0"/>
          <w:w w:val="137"/>
          <w:sz w:val="21"/>
          <w:szCs w:val="21"/>
        </w:rPr>
        <w:t>4</w:t>
      </w:r>
      <w:r>
        <w:rPr>
          <w:rFonts w:cs="Times New Roman" w:hAnsi="Times New Roman" w:eastAsia="Times New Roman" w:ascii="Times New Roman"/>
          <w:color w:val="747874"/>
          <w:spacing w:val="0"/>
          <w:w w:val="99"/>
          <w:sz w:val="21"/>
          <w:szCs w:val="21"/>
        </w:rPr>
        <w:t>6</w:t>
      </w:r>
      <w:r>
        <w:rPr>
          <w:rFonts w:cs="Times New Roman" w:hAnsi="Times New Roman" w:eastAsia="Times New Roman" w:ascii="Times New Roman"/>
          <w:color w:val="747874"/>
          <w:spacing w:val="0"/>
          <w:w w:val="93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color w:val="807952"/>
          <w:spacing w:val="0"/>
          <w:w w:val="112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color w:val="807952"/>
          <w:spacing w:val="0"/>
          <w:w w:val="118"/>
          <w:sz w:val="21"/>
          <w:szCs w:val="21"/>
        </w:rPr>
        <w:t>00</w:t>
      </w:r>
      <w:r>
        <w:rPr>
          <w:rFonts w:cs="Times New Roman" w:hAnsi="Times New Roman" w:eastAsia="Times New Roman" w:ascii="Times New Roman"/>
          <w:color w:val="807952"/>
          <w:spacing w:val="0"/>
          <w:w w:val="74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1"/>
          <w:szCs w:val="21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17"/>
          <w:szCs w:val="17"/>
        </w:rPr>
        <w:jc w:val="right"/>
        <w:spacing w:lineRule="exact" w:line="180"/>
        <w:ind w:right="2357"/>
      </w:pPr>
      <w:r>
        <w:rPr>
          <w:rFonts w:cs="Times New Roman" w:hAnsi="Times New Roman" w:eastAsia="Times New Roman" w:ascii="Times New Roman"/>
          <w:color w:val="EFDF92"/>
          <w:spacing w:val="0"/>
          <w:w w:val="169"/>
          <w:sz w:val="17"/>
          <w:szCs w:val="17"/>
        </w:rPr>
        <w:t>7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7"/>
          <w:szCs w:val="17"/>
        </w:rPr>
      </w:r>
    </w:p>
    <w:p>
      <w:pPr>
        <w:rPr>
          <w:sz w:val="28"/>
          <w:szCs w:val="28"/>
        </w:rPr>
        <w:jc w:val="left"/>
        <w:spacing w:before="10" w:lineRule="exact" w:line="280"/>
        <w:sectPr>
          <w:pgSz w:w="12000" w:h="16920"/>
          <w:pgMar w:top="1600" w:bottom="280" w:left="1700" w:right="1700"/>
        </w:sectPr>
      </w:pPr>
      <w:r>
        <w:rPr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ind w:left="891" w:right="-52"/>
      </w:pPr>
      <w:r>
        <w:rPr>
          <w:rFonts w:cs="Times New Roman" w:hAnsi="Times New Roman" w:eastAsia="Times New Roman" w:ascii="Times New Roman"/>
          <w:color w:val="747874"/>
          <w:w w:val="78"/>
          <w:sz w:val="21"/>
          <w:szCs w:val="21"/>
        </w:rPr>
        <w:t>:li</w:t>
      </w:r>
      <w:r>
        <w:rPr>
          <w:rFonts w:cs="Times New Roman" w:hAnsi="Times New Roman" w:eastAsia="Times New Roman" w:ascii="Times New Roman"/>
          <w:color w:val="747874"/>
          <w:w w:val="126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w w:val="112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color w:val="747874"/>
          <w:w w:val="119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1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color w:val="747874"/>
          <w:spacing w:val="0"/>
          <w:w w:val="105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color w:val="747874"/>
          <w:spacing w:val="0"/>
          <w:w w:val="118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color w:val="747874"/>
          <w:spacing w:val="0"/>
          <w:w w:val="105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color w:val="747874"/>
          <w:spacing w:val="0"/>
          <w:w w:val="123"/>
          <w:sz w:val="21"/>
          <w:szCs w:val="21"/>
        </w:rPr>
        <w:t>j</w:t>
      </w:r>
      <w:r>
        <w:rPr>
          <w:rFonts w:cs="Times New Roman" w:hAnsi="Times New Roman" w:eastAsia="Times New Roman" w:ascii="Times New Roman"/>
          <w:color w:val="747874"/>
          <w:spacing w:val="0"/>
          <w:w w:val="134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1"/>
          <w:szCs w:val="21"/>
        </w:rPr>
      </w:r>
    </w:p>
    <w:p>
      <w:pPr>
        <w:rPr>
          <w:rFonts w:cs="Segoe UI" w:hAnsi="Segoe UI" w:eastAsia="Segoe UI" w:ascii="Segoe UI"/>
          <w:sz w:val="21"/>
          <w:szCs w:val="21"/>
        </w:rPr>
        <w:jc w:val="center"/>
        <w:spacing w:before="25"/>
        <w:ind w:left="-51" w:right="1926"/>
      </w:pPr>
      <w:r>
        <w:br w:type="column"/>
      </w:r>
      <w:r>
        <w:rPr>
          <w:rFonts w:cs="Times New Roman" w:hAnsi="Times New Roman" w:eastAsia="Times New Roman" w:ascii="Times New Roman"/>
          <w:color w:val="747874"/>
          <w:w w:val="102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color w:val="838786"/>
          <w:w w:val="80"/>
          <w:sz w:val="21"/>
          <w:szCs w:val="21"/>
        </w:rPr>
        <w:t>li"</w:t>
      </w:r>
      <w:r>
        <w:rPr>
          <w:rFonts w:cs="Times New Roman" w:hAnsi="Times New Roman" w:eastAsia="Times New Roman" w:ascii="Times New Roman"/>
          <w:color w:val="747874"/>
          <w:w w:val="116"/>
          <w:sz w:val="21"/>
          <w:szCs w:val="21"/>
        </w:rPr>
        <w:t>G</w:t>
      </w:r>
      <w:r>
        <w:rPr>
          <w:rFonts w:cs="Times New Roman" w:hAnsi="Times New Roman" w:eastAsia="Times New Roman" w:ascii="Times New Roman"/>
          <w:color w:val="747874"/>
          <w:w w:val="103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w w:val="112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color w:val="747874"/>
          <w:spacing w:val="13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13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0"/>
          <w:w w:val="113"/>
          <w:sz w:val="21"/>
          <w:szCs w:val="21"/>
        </w:rPr>
        <w:t>KH</w:t>
      </w:r>
      <w:r>
        <w:rPr>
          <w:rFonts w:cs="Times New Roman" w:hAnsi="Times New Roman" w:eastAsia="Times New Roman" w:ascii="Times New Roman"/>
          <w:color w:val="747874"/>
          <w:spacing w:val="0"/>
          <w:w w:val="113"/>
          <w:sz w:val="21"/>
          <w:szCs w:val="21"/>
        </w:rPr>
        <w:t>IR</w:t>
      </w:r>
      <w:r>
        <w:rPr>
          <w:rFonts w:cs="Times New Roman" w:hAnsi="Times New Roman" w:eastAsia="Times New Roman" w:ascii="Times New Roman"/>
          <w:color w:val="747874"/>
          <w:spacing w:val="17"/>
          <w:w w:val="113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85"/>
          <w:sz w:val="23"/>
          <w:szCs w:val="23"/>
        </w:rPr>
        <w:t>I</w:t>
      </w:r>
      <w:r>
        <w:rPr>
          <w:rFonts w:cs="Times New Roman" w:hAnsi="Times New Roman" w:eastAsia="Times New Roman" w:ascii="Times New Roman"/>
          <w:color w:val="747874"/>
          <w:spacing w:val="0"/>
          <w:w w:val="98"/>
          <w:sz w:val="23"/>
          <w:szCs w:val="23"/>
        </w:rPr>
        <w:t>N</w:t>
      </w:r>
      <w:r>
        <w:rPr>
          <w:rFonts w:cs="Times New Roman" w:hAnsi="Times New Roman" w:eastAsia="Times New Roman" w:ascii="Times New Roman"/>
          <w:color w:val="747874"/>
          <w:spacing w:val="0"/>
          <w:w w:val="65"/>
          <w:sz w:val="23"/>
          <w:szCs w:val="23"/>
        </w:rPr>
        <w:t>T</w:t>
      </w:r>
      <w:r>
        <w:rPr>
          <w:rFonts w:cs="Times New Roman" w:hAnsi="Times New Roman" w:eastAsia="Times New Roman" w:ascii="Times New Roman"/>
          <w:color w:val="747874"/>
          <w:spacing w:val="14"/>
          <w:w w:val="100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10"/>
          <w:sz w:val="21"/>
          <w:szCs w:val="21"/>
        </w:rPr>
        <w:t>T</w:t>
      </w:r>
      <w:r>
        <w:rPr>
          <w:rFonts w:cs="Times New Roman" w:hAnsi="Times New Roman" w:eastAsia="Times New Roman" w:ascii="Times New Roman"/>
          <w:color w:val="747874"/>
          <w:spacing w:val="0"/>
          <w:w w:val="11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color w:val="747874"/>
          <w:spacing w:val="0"/>
          <w:w w:val="110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color w:val="747874"/>
          <w:spacing w:val="0"/>
          <w:w w:val="11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0"/>
          <w:w w:val="11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color w:val="747874"/>
          <w:spacing w:val="0"/>
          <w:w w:val="11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35"/>
          <w:w w:val="11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9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color w:val="838786"/>
          <w:spacing w:val="0"/>
          <w:w w:val="109"/>
          <w:sz w:val="21"/>
          <w:szCs w:val="21"/>
        </w:rPr>
        <w:t>IU</w:t>
      </w:r>
      <w:r>
        <w:rPr>
          <w:rFonts w:cs="Times New Roman" w:hAnsi="Times New Roman" w:eastAsia="Times New Roman" w:ascii="Times New Roman"/>
          <w:color w:val="747874"/>
          <w:spacing w:val="0"/>
          <w:w w:val="184"/>
          <w:sz w:val="21"/>
          <w:szCs w:val="21"/>
        </w:rPr>
        <w:t>J</w:t>
      </w:r>
      <w:r>
        <w:rPr>
          <w:rFonts w:cs="Times New Roman" w:hAnsi="Times New Roman" w:eastAsia="Times New Roman" w:ascii="Times New Roman"/>
          <w:color w:val="747874"/>
          <w:spacing w:val="0"/>
          <w:w w:val="84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color w:val="747874"/>
          <w:spacing w:val="0"/>
          <w:w w:val="116"/>
          <w:sz w:val="21"/>
          <w:szCs w:val="21"/>
        </w:rPr>
        <w:t>K</w:t>
      </w:r>
      <w:r>
        <w:rPr>
          <w:rFonts w:cs="Times New Roman" w:hAnsi="Times New Roman" w:eastAsia="Times New Roman" w:ascii="Times New Roman"/>
          <w:color w:val="838786"/>
          <w:spacing w:val="0"/>
          <w:w w:val="107"/>
          <w:sz w:val="21"/>
          <w:szCs w:val="21"/>
        </w:rPr>
        <w:t>A</w:t>
      </w:r>
      <w:r>
        <w:rPr>
          <w:rFonts w:cs="Segoe UI" w:hAnsi="Segoe UI" w:eastAsia="Segoe UI" w:ascii="Segoe UI"/>
          <w:color w:val="838786"/>
          <w:spacing w:val="0"/>
          <w:w w:val="80"/>
          <w:sz w:val="21"/>
          <w:szCs w:val="21"/>
        </w:rPr>
        <w:t>�</w:t>
      </w:r>
      <w:r>
        <w:rPr>
          <w:rFonts w:cs="Segoe UI" w:hAnsi="Segoe UI" w:eastAsia="Segoe UI" w:ascii="Segoe UI"/>
          <w:color w:val="000000"/>
          <w:spacing w:val="0"/>
          <w:w w:val="100"/>
          <w:sz w:val="21"/>
          <w:szCs w:val="21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center"/>
        <w:ind w:left="483" w:right="2447"/>
      </w:pP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color w:val="838786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DA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09"/>
          <w:sz w:val="21"/>
          <w:szCs w:val="21"/>
        </w:rPr>
        <w:t>TA</w:t>
      </w:r>
      <w:r>
        <w:rPr>
          <w:rFonts w:cs="Times New Roman" w:hAnsi="Times New Roman" w:eastAsia="Times New Roman" w:ascii="Times New Roman"/>
          <w:color w:val="747874"/>
          <w:spacing w:val="0"/>
          <w:w w:val="109"/>
          <w:sz w:val="21"/>
          <w:szCs w:val="21"/>
        </w:rPr>
        <w:t>:'(</w:t>
      </w:r>
      <w:r>
        <w:rPr>
          <w:rFonts w:cs="Times New Roman" w:hAnsi="Times New Roman" w:eastAsia="Times New Roman" w:ascii="Times New Roman"/>
          <w:color w:val="747874"/>
          <w:spacing w:val="0"/>
          <w:w w:val="109"/>
          <w:sz w:val="21"/>
          <w:szCs w:val="21"/>
        </w:rPr>
        <w:t>GG</w:t>
      </w:r>
      <w:r>
        <w:rPr>
          <w:rFonts w:cs="Times New Roman" w:hAnsi="Times New Roman" w:eastAsia="Times New Roman" w:ascii="Times New Roman"/>
          <w:color w:val="747874"/>
          <w:spacing w:val="0"/>
          <w:w w:val="109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0"/>
          <w:w w:val="109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color w:val="747874"/>
          <w:spacing w:val="6"/>
          <w:w w:val="109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i/>
          <w:color w:val="3A3A36"/>
          <w:spacing w:val="0"/>
          <w:w w:val="79"/>
          <w:sz w:val="36"/>
          <w:szCs w:val="36"/>
        </w:rPr>
        <w:t>1</w:t>
      </w:r>
      <w:r>
        <w:rPr>
          <w:rFonts w:cs="Times New Roman" w:hAnsi="Times New Roman" w:eastAsia="Times New Roman" w:ascii="Times New Roman"/>
          <w:i/>
          <w:color w:val="3A3A36"/>
          <w:spacing w:val="1"/>
          <w:w w:val="79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color w:val="3A3A36"/>
          <w:spacing w:val="0"/>
          <w:w w:val="78"/>
          <w:sz w:val="21"/>
          <w:szCs w:val="21"/>
        </w:rPr>
        <w:t>JM2</w:t>
      </w:r>
      <w:r>
        <w:rPr>
          <w:rFonts w:cs="Times New Roman" w:hAnsi="Times New Roman" w:eastAsia="Times New Roman" w:ascii="Times New Roman"/>
          <w:color w:val="3A3A36"/>
          <w:spacing w:val="0"/>
          <w:w w:val="89"/>
          <w:sz w:val="21"/>
          <w:szCs w:val="21"/>
        </w:rPr>
        <w:t>\</w:t>
      </w:r>
      <w:r>
        <w:rPr>
          <w:rFonts w:cs="Times New Roman" w:hAnsi="Times New Roman" w:eastAsia="Times New Roman" w:ascii="Times New Roman"/>
          <w:color w:val="3A3A36"/>
          <w:spacing w:val="0"/>
          <w:w w:val="81"/>
          <w:sz w:val="21"/>
          <w:szCs w:val="21"/>
        </w:rPr>
        <w:t>L</w:t>
      </w:r>
      <w:r>
        <w:rPr>
          <w:rFonts w:cs="Times New Roman" w:hAnsi="Times New Roman" w:eastAsia="Times New Roman" w:ascii="Times New Roman"/>
          <w:color w:val="747874"/>
          <w:spacing w:val="0"/>
          <w:w w:val="105"/>
          <w:sz w:val="21"/>
          <w:szCs w:val="21"/>
        </w:rPr>
        <w:t>2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0</w:t>
      </w:r>
      <w:r>
        <w:rPr>
          <w:rFonts w:cs="Times New Roman" w:hAnsi="Times New Roman" w:eastAsia="Times New Roman" w:ascii="Times New Roman"/>
          <w:color w:val="747874"/>
          <w:spacing w:val="0"/>
          <w:w w:val="87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color w:val="747874"/>
          <w:spacing w:val="0"/>
          <w:w w:val="130"/>
          <w:sz w:val="21"/>
          <w:szCs w:val="21"/>
        </w:rPr>
        <w:t>8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1"/>
          <w:szCs w:val="21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30"/>
          <w:szCs w:val="30"/>
        </w:rPr>
        <w:jc w:val="left"/>
        <w:ind w:left="379"/>
        <w:sectPr>
          <w:type w:val="continuous"/>
          <w:pgSz w:w="12000" w:h="16920"/>
          <w:pgMar w:top="1560" w:bottom="280" w:left="1700" w:right="1700"/>
          <w:cols w:num="2" w:equalWidth="off">
            <w:col w:w="2246" w:space="333"/>
            <w:col w:w="6021"/>
          </w:cols>
        </w:sectPr>
      </w:pPr>
      <w:r>
        <w:pict>
          <v:shape type="#_x0000_t202" style="position:absolute;margin-left:234.569pt;margin-top:-21.272pt;width:14.0676pt;height:47.5289pt;mso-position-horizontal-relative:page;mso-position-vertical-relative:paragraph;z-index:-7312" filled="f" stroked="f">
            <v:textbox inset="0,0,0,0">
              <w:txbxContent>
                <w:p>
                  <w:pPr>
                    <w:rPr>
                      <w:rFonts w:cs="Arial" w:hAnsi="Arial" w:eastAsia="Arial" w:ascii="Arial"/>
                      <w:sz w:val="54"/>
                      <w:szCs w:val="54"/>
                    </w:rPr>
                    <w:jc w:val="left"/>
                    <w:spacing w:lineRule="exact" w:line="940"/>
                    <w:ind w:right="-163"/>
                  </w:pPr>
                  <w:r>
                    <w:rPr>
                      <w:rFonts w:cs="Times New Roman" w:hAnsi="Times New Roman" w:eastAsia="Times New Roman" w:ascii="Times New Roman"/>
                      <w:color w:val="EFDF92"/>
                      <w:spacing w:val="-59"/>
                      <w:w w:val="120"/>
                      <w:position w:val="16"/>
                      <w:sz w:val="75"/>
                      <w:szCs w:val="75"/>
                    </w:rPr>
                    <w:t>-</w:t>
                  </w:r>
                  <w:r>
                    <w:rPr>
                      <w:rFonts w:cs="Arial" w:hAnsi="Arial" w:eastAsia="Arial" w:ascii="Arial"/>
                      <w:color w:val="EFDF92"/>
                      <w:spacing w:val="-33"/>
                      <w:w w:val="48"/>
                      <w:position w:val="-9"/>
                      <w:sz w:val="54"/>
                      <w:szCs w:val="54"/>
                    </w:rPr>
                    <w:t>,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54"/>
                      <w:szCs w:val="54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i/>
          <w:color w:val="EFDF92"/>
          <w:w w:val="129"/>
          <w:sz w:val="30"/>
          <w:szCs w:val="30"/>
        </w:rPr>
        <w:t>"r</w:t>
      </w:r>
      <w:r>
        <w:rPr>
          <w:rFonts w:cs="Segoe UI" w:hAnsi="Segoe UI" w:eastAsia="Segoe UI" w:ascii="Segoe UI"/>
          <w:color w:val="EFDF92"/>
          <w:w w:val="207"/>
          <w:sz w:val="30"/>
          <w:szCs w:val="30"/>
        </w:rPr>
        <w:t>�</w:t>
      </w:r>
      <w:r>
        <w:rPr>
          <w:rFonts w:cs="Segoe UI" w:hAnsi="Segoe UI" w:eastAsia="Segoe UI" w:ascii="Segoe UI"/>
          <w:color w:val="000000"/>
          <w:w w:val="100"/>
          <w:sz w:val="30"/>
          <w:szCs w:val="3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1"/>
          <w:szCs w:val="21"/>
        </w:rPr>
        <w:jc w:val="left"/>
        <w:spacing w:before="36"/>
        <w:ind w:left="1244"/>
      </w:pPr>
      <w:r>
        <w:pict>
          <v:shape type="#_x0000_t75" style="position:absolute;margin-left:297.056pt;margin-top:-47.3292pt;width:180.589pt;height:111.316pt;mso-position-horizontal-relative:page;mso-position-vertical-relative:paragraph;z-index:-7313">
            <v:imagedata o:title="" r:id="rId10"/>
          </v:shape>
        </w:pict>
      </w:r>
      <w:r>
        <w:rPr>
          <w:rFonts w:cs="Times New Roman" w:hAnsi="Times New Roman" w:eastAsia="Times New Roman" w:ascii="Times New Roman"/>
          <w:color w:val="838786"/>
          <w:w w:val="56"/>
          <w:sz w:val="21"/>
          <w:szCs w:val="21"/>
        </w:rPr>
        <w:t>1</w:t>
      </w:r>
      <w:r>
        <w:rPr>
          <w:rFonts w:cs="Times New Roman" w:hAnsi="Times New Roman" w:eastAsia="Times New Roman" w:ascii="Times New Roman"/>
          <w:color w:val="838786"/>
          <w:w w:val="124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color w:val="838786"/>
          <w:w w:val="100"/>
          <w:sz w:val="21"/>
          <w:szCs w:val="21"/>
        </w:rPr>
        <w:t>   </w:t>
      </w:r>
      <w:r>
        <w:rPr>
          <w:rFonts w:cs="Times New Roman" w:hAnsi="Times New Roman" w:eastAsia="Times New Roman" w:ascii="Times New Roman"/>
          <w:color w:val="838786"/>
          <w:spacing w:val="-7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E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h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3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D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n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a</w:t>
      </w:r>
      <w:r>
        <w:rPr>
          <w:rFonts w:cs="Times New Roman" w:hAnsi="Times New Roman" w:eastAsia="Times New Roman" w:ascii="Times New Roman"/>
          <w:color w:val="747874"/>
          <w:spacing w:val="45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u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p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an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di</w:t>
      </w:r>
      <w:r>
        <w:rPr>
          <w:rFonts w:cs="Times New Roman" w:hAnsi="Times New Roman" w:eastAsia="Times New Roman" w:ascii="Times New Roman"/>
          <w:color w:val="838786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color w:val="838786"/>
          <w:spacing w:val="0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838786"/>
          <w:spacing w:val="1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color w:val="838786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color w:val="747874"/>
          <w:spacing w:val="0"/>
          <w:w w:val="100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color w:val="838786"/>
          <w:spacing w:val="0"/>
          <w:w w:val="100"/>
          <w:sz w:val="21"/>
          <w:szCs w:val="21"/>
        </w:rPr>
        <w:t>i</w:t>
      </w:r>
      <w:r>
        <w:rPr>
          <w:rFonts w:cs="Times New Roman" w:hAnsi="Times New Roman" w:eastAsia="Times New Roman" w:ascii="Times New Roman"/>
          <w:color w:val="838786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color w:val="989C9C"/>
          <w:spacing w:val="0"/>
          <w:w w:val="100"/>
          <w:sz w:val="21"/>
          <w:szCs w:val="21"/>
        </w:rPr>
        <w:t>,</w:t>
      </w:r>
      <w:r>
        <w:rPr>
          <w:rFonts w:cs="Times New Roman" w:hAnsi="Times New Roman" w:eastAsia="Times New Roman" w:ascii="Times New Roman"/>
          <w:color w:val="989C9C"/>
          <w:spacing w:val="32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838786"/>
          <w:spacing w:val="0"/>
          <w:w w:val="100"/>
          <w:sz w:val="21"/>
          <w:szCs w:val="21"/>
        </w:rPr>
        <w:t>M</w:t>
      </w:r>
      <w:r>
        <w:rPr>
          <w:rFonts w:cs="Times New Roman" w:hAnsi="Times New Roman" w:eastAsia="Times New Roman" w:ascii="Times New Roman"/>
          <w:color w:val="989C9C"/>
          <w:spacing w:val="0"/>
          <w:w w:val="100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color w:val="989C9C"/>
          <w:spacing w:val="29"/>
          <w:w w:val="100"/>
          <w:sz w:val="21"/>
          <w:szCs w:val="21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84"/>
          <w:sz w:val="21"/>
          <w:szCs w:val="21"/>
        </w:rPr>
        <w:t>S</w:t>
      </w:r>
      <w:r>
        <w:rPr>
          <w:rFonts w:cs="Times New Roman" w:hAnsi="Times New Roman" w:eastAsia="Times New Roman" w:ascii="Times New Roman"/>
          <w:color w:val="747874"/>
          <w:spacing w:val="0"/>
          <w:w w:val="112"/>
          <w:sz w:val="21"/>
          <w:szCs w:val="21"/>
        </w:rPr>
        <w:t>c</w:t>
      </w:r>
      <w:r>
        <w:rPr>
          <w:rFonts w:cs="Times New Roman" w:hAnsi="Times New Roman" w:eastAsia="Times New Roman" w:ascii="Times New Roman"/>
          <w:color w:val="838786"/>
          <w:spacing w:val="0"/>
          <w:w w:val="74"/>
          <w:sz w:val="21"/>
          <w:szCs w:val="21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1"/>
          <w:szCs w:val="21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3"/>
          <w:szCs w:val="23"/>
        </w:rPr>
        <w:jc w:val="left"/>
        <w:spacing w:lineRule="exact" w:line="360"/>
        <w:ind w:left="1231"/>
      </w:pPr>
      <w:r>
        <w:rPr>
          <w:rFonts w:cs="Times New Roman" w:hAnsi="Times New Roman" w:eastAsia="Times New Roman" w:ascii="Times New Roman"/>
          <w:color w:val="838786"/>
          <w:spacing w:val="0"/>
          <w:w w:val="79"/>
          <w:position w:val="-1"/>
          <w:sz w:val="23"/>
          <w:szCs w:val="23"/>
        </w:rPr>
        <w:t>2</w:t>
      </w:r>
      <w:r>
        <w:rPr>
          <w:rFonts w:cs="Times New Roman" w:hAnsi="Times New Roman" w:eastAsia="Times New Roman" w:ascii="Times New Roman"/>
          <w:color w:val="989C9C"/>
          <w:spacing w:val="0"/>
          <w:w w:val="79"/>
          <w:position w:val="-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color w:val="989C9C"/>
          <w:spacing w:val="0"/>
          <w:w w:val="79"/>
          <w:position w:val="-1"/>
          <w:sz w:val="23"/>
          <w:szCs w:val="23"/>
        </w:rPr>
        <w:t>   </w:t>
      </w:r>
      <w:r>
        <w:rPr>
          <w:rFonts w:cs="Times New Roman" w:hAnsi="Times New Roman" w:eastAsia="Times New Roman" w:ascii="Times New Roman"/>
          <w:color w:val="989C9C"/>
          <w:spacing w:val="21"/>
          <w:w w:val="79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86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color w:val="747874"/>
          <w:spacing w:val="0"/>
          <w:w w:val="102"/>
          <w:position w:val="-1"/>
          <w:sz w:val="23"/>
          <w:szCs w:val="23"/>
        </w:rPr>
        <w:t>r</w:t>
      </w:r>
      <w:r>
        <w:rPr>
          <w:rFonts w:cs="Times New Roman" w:hAnsi="Times New Roman" w:eastAsia="Times New Roman" w:ascii="Times New Roman"/>
          <w:color w:val="747874"/>
          <w:spacing w:val="0"/>
          <w:w w:val="96"/>
          <w:position w:val="-1"/>
          <w:sz w:val="23"/>
          <w:szCs w:val="23"/>
        </w:rPr>
        <w:t>o</w:t>
      </w:r>
      <w:r>
        <w:rPr>
          <w:rFonts w:cs="Times New Roman" w:hAnsi="Times New Roman" w:eastAsia="Times New Roman" w:ascii="Times New Roman"/>
          <w:color w:val="747874"/>
          <w:spacing w:val="0"/>
          <w:w w:val="153"/>
          <w:position w:val="-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color w:val="747874"/>
          <w:spacing w:val="28"/>
          <w:w w:val="100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838786"/>
          <w:spacing w:val="0"/>
          <w:w w:val="91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747874"/>
          <w:spacing w:val="0"/>
          <w:w w:val="91"/>
          <w:position w:val="-1"/>
          <w:sz w:val="23"/>
          <w:szCs w:val="23"/>
        </w:rPr>
        <w:t>k</w:t>
      </w:r>
      <w:r>
        <w:rPr>
          <w:rFonts w:cs="Times New Roman" w:hAnsi="Times New Roman" w:eastAsia="Times New Roman" w:ascii="Times New Roman"/>
          <w:color w:val="747874"/>
          <w:spacing w:val="0"/>
          <w:w w:val="91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color w:val="747874"/>
          <w:spacing w:val="0"/>
          <w:w w:val="91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747874"/>
          <w:spacing w:val="0"/>
          <w:w w:val="91"/>
          <w:position w:val="-1"/>
          <w:sz w:val="23"/>
          <w:szCs w:val="23"/>
        </w:rPr>
        <w:t>ad</w:t>
      </w:r>
      <w:r>
        <w:rPr>
          <w:rFonts w:cs="Times New Roman" w:hAnsi="Times New Roman" w:eastAsia="Times New Roman" w:ascii="Times New Roman"/>
          <w:color w:val="747874"/>
          <w:spacing w:val="0"/>
          <w:w w:val="91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747874"/>
          <w:spacing w:val="2"/>
          <w:w w:val="91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838786"/>
          <w:spacing w:val="0"/>
          <w:w w:val="91"/>
          <w:position w:val="-1"/>
          <w:sz w:val="23"/>
          <w:szCs w:val="23"/>
        </w:rPr>
        <w:t>F</w:t>
      </w:r>
      <w:r>
        <w:rPr>
          <w:rFonts w:cs="Times New Roman" w:hAnsi="Times New Roman" w:eastAsia="Times New Roman" w:ascii="Times New Roman"/>
          <w:color w:val="747874"/>
          <w:spacing w:val="0"/>
          <w:w w:val="91"/>
          <w:position w:val="-1"/>
          <w:sz w:val="23"/>
          <w:szCs w:val="23"/>
        </w:rPr>
        <w:t>a</w:t>
      </w:r>
      <w:r>
        <w:rPr>
          <w:rFonts w:cs="Times New Roman" w:hAnsi="Times New Roman" w:eastAsia="Times New Roman" w:ascii="Times New Roman"/>
          <w:color w:val="747874"/>
          <w:spacing w:val="0"/>
          <w:w w:val="91"/>
          <w:position w:val="-1"/>
          <w:sz w:val="23"/>
          <w:szCs w:val="23"/>
        </w:rPr>
        <w:t>u</w:t>
      </w:r>
      <w:r>
        <w:rPr>
          <w:rFonts w:cs="Times New Roman" w:hAnsi="Times New Roman" w:eastAsia="Times New Roman" w:ascii="Times New Roman"/>
          <w:color w:val="838786"/>
          <w:spacing w:val="0"/>
          <w:w w:val="91"/>
          <w:position w:val="-1"/>
          <w:sz w:val="23"/>
          <w:szCs w:val="23"/>
        </w:rPr>
        <w:t>z</w:t>
      </w:r>
      <w:r>
        <w:rPr>
          <w:rFonts w:cs="Times New Roman" w:hAnsi="Times New Roman" w:eastAsia="Times New Roman" w:ascii="Times New Roman"/>
          <w:color w:val="838786"/>
          <w:spacing w:val="0"/>
          <w:w w:val="91"/>
          <w:position w:val="-1"/>
          <w:sz w:val="23"/>
          <w:szCs w:val="23"/>
        </w:rPr>
        <w:t>y</w:t>
      </w:r>
      <w:r>
        <w:rPr>
          <w:rFonts w:cs="Times New Roman" w:hAnsi="Times New Roman" w:eastAsia="Times New Roman" w:ascii="Times New Roman"/>
          <w:color w:val="747874"/>
          <w:spacing w:val="0"/>
          <w:w w:val="91"/>
          <w:position w:val="-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color w:val="747874"/>
          <w:spacing w:val="42"/>
          <w:w w:val="91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838786"/>
          <w:spacing w:val="0"/>
          <w:w w:val="91"/>
          <w:position w:val="-1"/>
          <w:sz w:val="23"/>
          <w:szCs w:val="23"/>
        </w:rPr>
        <w:t>M</w:t>
      </w:r>
      <w:r>
        <w:rPr>
          <w:rFonts w:cs="Times New Roman" w:hAnsi="Times New Roman" w:eastAsia="Times New Roman" w:ascii="Times New Roman"/>
          <w:color w:val="838786"/>
          <w:spacing w:val="0"/>
          <w:w w:val="91"/>
          <w:position w:val="-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color w:val="838786"/>
          <w:spacing w:val="29"/>
          <w:w w:val="91"/>
          <w:position w:val="-1"/>
          <w:sz w:val="23"/>
          <w:szCs w:val="23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76"/>
          <w:position w:val="-1"/>
          <w:sz w:val="33"/>
          <w:szCs w:val="33"/>
        </w:rPr>
        <w:t>s</w:t>
      </w:r>
      <w:r>
        <w:rPr>
          <w:rFonts w:cs="Times New Roman" w:hAnsi="Times New Roman" w:eastAsia="Times New Roman" w:ascii="Times New Roman"/>
          <w:color w:val="838786"/>
          <w:spacing w:val="0"/>
          <w:w w:val="107"/>
          <w:position w:val="-1"/>
          <w:sz w:val="33"/>
          <w:szCs w:val="33"/>
        </w:rPr>
        <w:t>.,</w:t>
      </w:r>
      <w:r>
        <w:rPr>
          <w:rFonts w:cs="Times New Roman" w:hAnsi="Times New Roman" w:eastAsia="Times New Roman" w:ascii="Times New Roman"/>
          <w:color w:val="838786"/>
          <w:spacing w:val="-4"/>
          <w:w w:val="100"/>
          <w:position w:val="-1"/>
          <w:sz w:val="33"/>
          <w:szCs w:val="33"/>
        </w:rPr>
        <w:t> </w:t>
      </w:r>
      <w:r>
        <w:rPr>
          <w:rFonts w:cs="Times New Roman" w:hAnsi="Times New Roman" w:eastAsia="Times New Roman" w:ascii="Times New Roman"/>
          <w:color w:val="747874"/>
          <w:spacing w:val="0"/>
          <w:w w:val="86"/>
          <w:position w:val="-1"/>
          <w:sz w:val="23"/>
          <w:szCs w:val="23"/>
        </w:rPr>
        <w:t>P</w:t>
      </w:r>
      <w:r>
        <w:rPr>
          <w:rFonts w:cs="Times New Roman" w:hAnsi="Times New Roman" w:eastAsia="Times New Roman" w:ascii="Times New Roman"/>
          <w:color w:val="747874"/>
          <w:spacing w:val="0"/>
          <w:w w:val="91"/>
          <w:position w:val="-1"/>
          <w:sz w:val="23"/>
          <w:szCs w:val="23"/>
        </w:rPr>
        <w:t>h</w:t>
      </w:r>
      <w:r>
        <w:rPr>
          <w:rFonts w:cs="Times New Roman" w:hAnsi="Times New Roman" w:eastAsia="Times New Roman" w:ascii="Times New Roman"/>
          <w:color w:val="989C9C"/>
          <w:spacing w:val="0"/>
          <w:w w:val="79"/>
          <w:position w:val="-1"/>
          <w:sz w:val="23"/>
          <w:szCs w:val="23"/>
        </w:rPr>
        <w:t>.</w:t>
      </w:r>
      <w:r>
        <w:rPr>
          <w:rFonts w:cs="Times New Roman" w:hAnsi="Times New Roman" w:eastAsia="Times New Roman" w:ascii="Times New Roman"/>
          <w:color w:val="747874"/>
          <w:spacing w:val="0"/>
          <w:w w:val="106"/>
          <w:position w:val="-1"/>
          <w:sz w:val="23"/>
          <w:szCs w:val="23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3"/>
          <w:szCs w:val="23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1238"/>
      </w:pPr>
      <w:r>
        <w:rPr>
          <w:rFonts w:cs="Times New Roman" w:hAnsi="Times New Roman" w:eastAsia="Times New Roman" w:ascii="Times New Roman"/>
          <w:b/>
          <w:color w:val="747874"/>
          <w:spacing w:val="0"/>
          <w:w w:val="80"/>
          <w:position w:val="-1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color w:val="838786"/>
          <w:spacing w:val="0"/>
          <w:w w:val="8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color w:val="838786"/>
          <w:spacing w:val="0"/>
          <w:w w:val="80"/>
          <w:position w:val="-1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color w:val="838786"/>
          <w:spacing w:val="3"/>
          <w:w w:val="8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838786"/>
          <w:spacing w:val="0"/>
          <w:w w:val="8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80"/>
          <w:position w:val="-1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8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8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8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8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8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8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747874"/>
          <w:spacing w:val="30"/>
          <w:w w:val="8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838786"/>
          <w:spacing w:val="0"/>
          <w:w w:val="83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78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color w:val="838786"/>
          <w:spacing w:val="0"/>
          <w:w w:val="88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81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65"/>
          <w:position w:val="-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98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86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color w:val="3A3A36"/>
          <w:spacing w:val="0"/>
          <w:w w:val="65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color w:val="3A3A36"/>
          <w:spacing w:val="25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73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color w:val="5B6266"/>
          <w:spacing w:val="0"/>
          <w:w w:val="76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102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88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838786"/>
          <w:spacing w:val="0"/>
          <w:w w:val="87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109"/>
          <w:position w:val="-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b/>
          <w:color w:val="747874"/>
          <w:spacing w:val="19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838786"/>
          <w:spacing w:val="0"/>
          <w:w w:val="78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color w:val="838786"/>
          <w:spacing w:val="0"/>
          <w:w w:val="76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102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color w:val="747874"/>
          <w:spacing w:val="0"/>
          <w:w w:val="98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color w:val="838786"/>
          <w:spacing w:val="0"/>
          <w:w w:val="65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7"/>
        <w:ind w:left="4027" w:right="3372"/>
      </w:pPr>
      <w:r>
        <w:rPr>
          <w:rFonts w:cs="Times New Roman" w:hAnsi="Times New Roman" w:eastAsia="Times New Roman" w:ascii="Times New Roman"/>
          <w:color w:val="838786"/>
          <w:w w:val="8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747874"/>
          <w:w w:val="92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color w:val="747874"/>
          <w:w w:val="98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747874"/>
          <w:w w:val="8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747874"/>
          <w:w w:val="9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747874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747874"/>
          <w:w w:val="8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747874"/>
          <w:w w:val="9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838786"/>
          <w:w w:val="7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838786"/>
          <w:w w:val="11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86"/>
          <w:szCs w:val="86"/>
        </w:rPr>
        <w:jc w:val="left"/>
        <w:spacing w:lineRule="exact" w:line="1420"/>
        <w:ind w:left="4797"/>
      </w:pPr>
      <w:r>
        <w:pict>
          <v:shape type="#_x0000_t75" style="position:absolute;margin-left:166.194pt;margin-top:14.1017pt;width:280.044pt;height:121.793pt;mso-position-horizontal-relative:page;mso-position-vertical-relative:paragraph;z-index:-7314">
            <v:imagedata o:title="" r:id="rId11"/>
          </v:shape>
        </w:pict>
      </w:r>
      <w:r>
        <w:rPr>
          <w:rFonts w:cs="Times New Roman" w:hAnsi="Times New Roman" w:eastAsia="Times New Roman" w:ascii="Times New Roman"/>
          <w:color w:val="5B6266"/>
          <w:w w:val="79"/>
          <w:sz w:val="134"/>
          <w:szCs w:val="134"/>
        </w:rPr>
        <w:t>-</w:t>
      </w:r>
      <w:r>
        <w:rPr>
          <w:rFonts w:cs="Times New Roman" w:hAnsi="Times New Roman" w:eastAsia="Times New Roman" w:ascii="Times New Roman"/>
          <w:color w:val="5B6266"/>
          <w:spacing w:val="-178"/>
          <w:w w:val="100"/>
          <w:sz w:val="134"/>
          <w:szCs w:val="134"/>
        </w:rPr>
        <w:t> </w:t>
      </w:r>
      <w:r>
        <w:rPr>
          <w:rFonts w:cs="Arial" w:hAnsi="Arial" w:eastAsia="Arial" w:ascii="Arial"/>
          <w:color w:val="747874"/>
          <w:spacing w:val="0"/>
          <w:w w:val="62"/>
          <w:sz w:val="52"/>
          <w:szCs w:val="52"/>
        </w:rPr>
        <w:t>,..</w:t>
      </w:r>
      <w:r>
        <w:rPr>
          <w:rFonts w:cs="Arial" w:hAnsi="Arial" w:eastAsia="Arial" w:ascii="Arial"/>
          <w:color w:val="747874"/>
          <w:spacing w:val="0"/>
          <w:w w:val="62"/>
          <w:sz w:val="52"/>
          <w:szCs w:val="52"/>
        </w:rPr>
        <w:t>     </w:t>
      </w:r>
      <w:r>
        <w:rPr>
          <w:rFonts w:cs="Arial" w:hAnsi="Arial" w:eastAsia="Arial" w:ascii="Arial"/>
          <w:color w:val="747874"/>
          <w:spacing w:val="40"/>
          <w:w w:val="62"/>
          <w:sz w:val="52"/>
          <w:szCs w:val="52"/>
        </w:rPr>
        <w:t> </w:t>
      </w:r>
      <w:r>
        <w:rPr>
          <w:rFonts w:cs="Times New Roman" w:hAnsi="Times New Roman" w:eastAsia="Times New Roman" w:ascii="Times New Roman"/>
          <w:color w:val="5B6266"/>
          <w:spacing w:val="0"/>
          <w:w w:val="31"/>
          <w:sz w:val="86"/>
          <w:szCs w:val="86"/>
        </w:rPr>
        <w:t>_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86"/>
          <w:szCs w:val="86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7"/>
          <w:szCs w:val="17"/>
        </w:rPr>
        <w:jc w:val="center"/>
        <w:ind w:left="4521" w:right="3841"/>
      </w:pPr>
      <w:r>
        <w:rPr>
          <w:rFonts w:cs="Times New Roman" w:hAnsi="Times New Roman" w:eastAsia="Times New Roman" w:ascii="Times New Roman"/>
          <w:color w:val="747874"/>
          <w:w w:val="38"/>
          <w:sz w:val="17"/>
          <w:szCs w:val="17"/>
        </w:rPr>
        <w:t>1</w:t>
      </w:r>
      <w:r>
        <w:rPr>
          <w:rFonts w:cs="Times New Roman" w:hAnsi="Times New Roman" w:eastAsia="Times New Roman" w:ascii="Times New Roman"/>
          <w:color w:val="838786"/>
          <w:w w:val="76"/>
          <w:sz w:val="17"/>
          <w:szCs w:val="17"/>
        </w:rPr>
        <w:t>1</w:t>
      </w:r>
      <w:r>
        <w:rPr>
          <w:rFonts w:cs="Times New Roman" w:hAnsi="Times New Roman" w:eastAsia="Times New Roman" w:ascii="Times New Roman"/>
          <w:color w:val="747874"/>
          <w:w w:val="69"/>
          <w:sz w:val="17"/>
          <w:szCs w:val="17"/>
        </w:rPr>
        <w:t>1</w:t>
      </w:r>
      <w:r>
        <w:rPr>
          <w:rFonts w:cs="Times New Roman" w:hAnsi="Times New Roman" w:eastAsia="Times New Roman" w:ascii="Times New Roman"/>
          <w:color w:val="000000"/>
          <w:w w:val="10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"/>
        <w:ind w:left="4400" w:right="3923"/>
        <w:sectPr>
          <w:type w:val="continuous"/>
          <w:pgSz w:w="12000" w:h="16920"/>
          <w:pgMar w:top="1560" w:bottom="280" w:left="1700" w:right="17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iii</w:t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4"/>
        <w:ind w:left="3190" w:right="2721"/>
      </w:pP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TA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7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hirobbil’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lamin,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puji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AP)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59"/>
        <w:ind w:left="588" w:right="78" w:firstLine="720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rbag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pihak.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utri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M.Hum.,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LLM.,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M.Sc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i.sel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308" w:right="76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Akhir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6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308" w:right="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maludin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ritz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hiba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 w:lineRule="exact" w:line="260"/>
        <w:ind w:left="94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lua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duku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dibe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425" w:right="3958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474.75pt;margin-top:27pt;width:55.5pt;height:38.25pt;mso-position-horizontal-relative:page;mso-position-vertical-relative:page;z-index:-7310" coordorigin="9495,540" coordsize="1110,765">
            <v:shape style="position:absolute;left:9495;top:540;width:1110;height:765" coordorigin="9495,540" coordsize="1110,765" path="m9495,1305l10605,1305,10605,540,9495,540,9495,1305xe" filled="t" fillcolor="#FFFFFF" stroked="f">
              <v:path arrowok="t"/>
              <v:fill/>
            </v:shape>
            <w10:wrap type="none"/>
          </v:group>
        </w:pict>
      </w:r>
      <w:r>
        <w:pict>
          <v:shape type="#_x0000_t202" style="position:absolute;margin-left:474.75pt;margin-top:27pt;width:55.5pt;height:38.25pt;mso-position-horizontal-relative:page;mso-position-vertical-relative:page;z-index:-7311" filled="f" stroked="f">
            <v:textbox inset="0,0,0,0">
              <w:txbxContent>
                <w:p>
                  <w:pPr>
                    <w:rPr>
                      <w:sz w:val="16"/>
                      <w:szCs w:val="16"/>
                    </w:rPr>
                    <w:jc w:val="left"/>
                    <w:spacing w:before="7" w:lineRule="exact" w:line="160"/>
                  </w:pPr>
                  <w:r>
                    <w:rPr>
                      <w:sz w:val="16"/>
                      <w:szCs w:val="16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24"/>
                      <w:szCs w:val="24"/>
                    </w:rPr>
                    <w:jc w:val="center"/>
                    <w:ind w:left="554" w:right="360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308" w:right="79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man-tem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ina,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Ellen,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1308" w:right="80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man-tem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jurus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skripsi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345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hibur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308" w:right="85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pihak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mendukung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ikut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sih.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auto" w:line="359"/>
        <w:ind w:left="588" w:right="77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pihak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588"/>
      </w:pP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assa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amu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ind w:righ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60"/>
        <w:ind w:right="852"/>
      </w:pP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458" w:right="3992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798" w:right="331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54"/>
        <w:ind w:left="588" w:right="6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MAN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</w:t>
      </w:r>
      <w:r>
        <w:rPr>
          <w:rFonts w:cs="Times New Roman" w:hAnsi="Times New Roman" w:eastAsia="Times New Roman" w:ascii="Times New Roman"/>
          <w:spacing w:val="-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MAN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MB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MAN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</w:t>
      </w:r>
      <w:r>
        <w:rPr>
          <w:rFonts w:cs="Times New Roman" w:hAnsi="Times New Roman" w:eastAsia="Times New Roman" w:ascii="Times New Roman"/>
          <w:spacing w:val="-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</w:t>
      </w:r>
      <w:r>
        <w:rPr>
          <w:rFonts w:cs="Times New Roman" w:hAnsi="Times New Roman" w:eastAsia="Times New Roman" w:ascii="Times New Roman"/>
          <w:spacing w:val="-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</w:t>
      </w:r>
      <w:r>
        <w:rPr>
          <w:rFonts w:cs="Times New Roman" w:hAnsi="Times New Roman" w:eastAsia="Times New Roman" w:ascii="Times New Roman"/>
          <w:spacing w:val="-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</w:t>
      </w:r>
      <w:r>
        <w:rPr>
          <w:rFonts w:cs="Times New Roman" w:hAnsi="Times New Roman" w:eastAsia="Times New Roman" w:ascii="Times New Roman"/>
          <w:spacing w:val="-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</w:t>
      </w:r>
      <w:r>
        <w:rPr>
          <w:rFonts w:cs="Times New Roman" w:hAnsi="Times New Roman" w:eastAsia="Times New Roman" w:ascii="Times New Roman"/>
          <w:spacing w:val="-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ix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</w:t>
      </w:r>
      <w:r>
        <w:rPr>
          <w:rFonts w:cs="Times New Roman" w:hAnsi="Times New Roman" w:eastAsia="Times New Roman" w:ascii="Times New Roman"/>
          <w:spacing w:val="-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xi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</w:t>
      </w:r>
      <w:r>
        <w:rPr>
          <w:rFonts w:cs="Times New Roman" w:hAnsi="Times New Roman" w:eastAsia="Times New Roman" w:ascii="Times New Roman"/>
          <w:spacing w:val="-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ak</w:t>
      </w:r>
      <w:r>
        <w:rPr>
          <w:rFonts w:cs="Times New Roman" w:hAnsi="Times New Roman" w:eastAsia="Times New Roman" w:ascii="Times New Roman"/>
          <w:spacing w:val="-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ang</w:t>
      </w:r>
      <w:r>
        <w:rPr>
          <w:rFonts w:cs="Times New Roman" w:hAnsi="Times New Roman" w:eastAsia="Times New Roman" w:ascii="Times New Roman"/>
          <w:spacing w:val="-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1.5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588" w:right="7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588" w:right="7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10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encan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10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3.1.1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-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10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3.1.2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ebab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ana</w:t>
      </w:r>
      <w:r>
        <w:rPr>
          <w:rFonts w:cs="Times New Roman" w:hAnsi="Times New Roman" w:eastAsia="Times New Roman" w:ascii="Times New Roman"/>
          <w:spacing w:val="-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11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3.1.3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cana</w:t>
      </w:r>
      <w:r>
        <w:rPr>
          <w:rFonts w:cs="Times New Roman" w:hAnsi="Times New Roman" w:eastAsia="Times New Roman" w:ascii="Times New Roman"/>
          <w:spacing w:val="-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13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13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3.2.1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13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3.2.2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Pro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14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3.2.3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14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3.2.4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av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16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3.2.5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3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18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3.2.6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-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20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3.2.7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enc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21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22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02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3.3.1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Des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....</w:t>
      </w:r>
      <w:r>
        <w:rPr>
          <w:rFonts w:cs="Times New Roman" w:hAnsi="Times New Roman" w:eastAsia="Times New Roman" w:ascii="Times New Roman"/>
          <w:spacing w:val="-17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22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425" w:right="3939"/>
        <w:sectPr>
          <w:pgSz w:w="11920" w:h="16840"/>
          <w:pgMar w:top="1560" w:bottom="280" w:left="1680" w:right="1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477pt;margin-top:29.25pt;width:73.5pt;height:41.25pt;mso-position-horizontal-relative:page;mso-position-vertical-relative:page;z-index:-7308" coordorigin="9540,585" coordsize="1470,825">
            <v:shape style="position:absolute;left:9540;top:585;width:1470;height:825" coordorigin="9540,585" coordsize="1470,825" path="m9540,1410l11010,1410,11010,585,9540,585,9540,1410xe" filled="t" fillcolor="#FFFFFF" stroked="f">
              <v:path arrowok="t"/>
              <v:fill/>
            </v:shape>
            <w10:wrap type="none"/>
          </v:group>
        </w:pict>
      </w:r>
      <w:r>
        <w:pict>
          <v:shape type="#_x0000_t202" style="position:absolute;margin-left:477pt;margin-top:29.25pt;width:73.5pt;height:41.25pt;mso-position-horizontal-relative:page;mso-position-vertical-relative:page;z-index:-7309" filled="f" stroked="f">
            <v:textbox inset="0,0,0,0">
              <w:txbxContent>
                <w:p>
                  <w:pPr>
                    <w:rPr>
                      <w:sz w:val="12"/>
                      <w:szCs w:val="12"/>
                    </w:rPr>
                    <w:jc w:val="left"/>
                    <w:spacing w:before="2" w:lineRule="exact" w:line="120"/>
                  </w:pPr>
                  <w:r>
                    <w:rPr>
                      <w:sz w:val="12"/>
                      <w:szCs w:val="12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24"/>
                      <w:szCs w:val="24"/>
                    </w:rPr>
                    <w:jc w:val="left"/>
                    <w:ind w:left="412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vii</w:t>
                  </w:r>
                </w:p>
              </w:txbxContent>
            </v:textbox>
            <w10:wrap type="none"/>
          </v:shape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2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i/>
          <w:spacing w:val="-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22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3.4.1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i/>
          <w:spacing w:val="-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22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3.4.2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Fun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i/>
          <w:spacing w:val="-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23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24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3.5.1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24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3.5.2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25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3.5.3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Af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ropag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i/>
          <w:spacing w:val="-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26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3.5.4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Af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Prop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i/>
          <w:spacing w:val="-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28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3.5.5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29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3.5.6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32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2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3.5.7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32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Anal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nce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i/>
          <w:spacing w:val="-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34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3.7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eog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rma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36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8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37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Popul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37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37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bel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Pen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37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4.4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37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8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3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39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5.1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39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5.2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9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48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8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56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56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6.2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57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8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.......</w:t>
      </w:r>
      <w:r>
        <w:rPr>
          <w:rFonts w:cs="Times New Roman" w:hAnsi="Times New Roman" w:eastAsia="Times New Roman" w:ascii="Times New Roman"/>
          <w:spacing w:val="-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58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MP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-16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63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391" w:right="3906"/>
        <w:sectPr>
          <w:pgSz w:w="11920" w:h="16840"/>
          <w:pgMar w:top="1560" w:bottom="280" w:left="1680" w:right="1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3582" w:right="3015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7"/>
          <w:szCs w:val="7"/>
        </w:rPr>
        <w:jc w:val="left"/>
        <w:spacing w:before="3" w:lineRule="exact" w:line="60"/>
      </w:pPr>
      <w:r>
        <w:rPr>
          <w:sz w:val="7"/>
          <w:szCs w:val="7"/>
        </w:rPr>
      </w:r>
    </w:p>
    <w:tbl>
      <w:tblPr>
        <w:tblW w:w="0" w:type="auto"/>
        <w:tblLook w:val="01E0"/>
        <w:jc w:val="left"/>
        <w:tblInd w:w="74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42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69"/>
              <w:ind w:left="2887" w:right="282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udul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skripsi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Uku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Ritch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33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skripsi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Uku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odi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ied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Int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(M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)</w:t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19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skripsi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Uku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ak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Ground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lerati</w:t>
            </w:r>
            <w:r>
              <w:rPr>
                <w:rFonts w:cs="Times New Roman" w:hAnsi="Times New Roman" w:eastAsia="Times New Roman" w:ascii="Times New Roman"/>
                <w:i/>
                <w:spacing w:val="3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(PG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)</w:t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Contoh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35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</w:t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36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finisi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sional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Uji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Clus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48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Clus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-AP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Clus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48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Clus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-AP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Clus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49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Clu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ter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50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lu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3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51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51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52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7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7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Smaj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7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53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Smin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53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17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Phase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53</w:t>
            </w:r>
          </w:p>
        </w:tc>
      </w:tr>
      <w:tr>
        <w:trPr>
          <w:trHeight w:val="426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</w:t>
            </w:r>
          </w:p>
        </w:tc>
        <w:tc>
          <w:tcPr>
            <w:tcW w:w="63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jadi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7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54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360" w:right="3790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470.25pt;margin-top:30pt;width:55.5pt;height:38.25pt;mso-position-horizontal-relative:page;mso-position-vertical-relative:page;z-index:-7306" coordorigin="9405,600" coordsize="1110,765">
            <v:shape style="position:absolute;left:9405;top:600;width:1110;height:765" coordorigin="9405,600" coordsize="1110,765" path="m9405,1365l10515,1365,10515,600,9405,600,9405,1365xe" filled="t" fillcolor="#FFFFFF" stroked="f">
              <v:path arrowok="t"/>
              <v:fill/>
            </v:shape>
            <w10:wrap type="none"/>
          </v:group>
        </w:pict>
      </w:r>
      <w:r>
        <w:pict>
          <v:shape type="#_x0000_t202" style="position:absolute;margin-left:470.25pt;margin-top:30pt;width:55.5pt;height:38.25pt;mso-position-horizontal-relative:page;mso-position-vertical-relative:page;z-index:-7307" filled="f" stroked="f">
            <v:textbox inset="0,0,0,0">
              <w:txbxContent>
                <w:p>
                  <w:pPr>
                    <w:rPr>
                      <w:sz w:val="10"/>
                      <w:szCs w:val="10"/>
                    </w:rPr>
                    <w:jc w:val="left"/>
                    <w:spacing w:before="7" w:lineRule="exact" w:line="100"/>
                  </w:pPr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24"/>
                      <w:szCs w:val="24"/>
                    </w:rPr>
                    <w:jc w:val="left"/>
                    <w:ind w:left="615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ix</w:t>
                  </w:r>
                </w:p>
              </w:txbxContent>
            </v:textbox>
            <w10:wrap type="none"/>
          </v:shape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exact" w:line="260"/>
        <w:ind w:left="3443" w:right="2876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BAR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7"/>
          <w:szCs w:val="7"/>
        </w:rPr>
        <w:jc w:val="left"/>
        <w:spacing w:before="3" w:lineRule="exact" w:line="60"/>
      </w:pPr>
      <w:r>
        <w:rPr>
          <w:sz w:val="7"/>
          <w:szCs w:val="7"/>
        </w:rPr>
      </w:r>
    </w:p>
    <w:tbl>
      <w:tblPr>
        <w:tblW w:w="0" w:type="auto"/>
        <w:tblLook w:val="01E0"/>
        <w:jc w:val="left"/>
        <w:tblInd w:w="74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42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5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69"/>
              <w:ind w:left="2887" w:right="1786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udul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na</w:t>
            </w:r>
          </w:p>
        </w:tc>
        <w:tc>
          <w:tcPr>
            <w:tcW w:w="17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6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  <w:p>
            <w:pPr>
              <w:rPr>
                <w:sz w:val="13"/>
                <w:szCs w:val="13"/>
              </w:rPr>
              <w:jc w:val="left"/>
              <w:spacing w:before="9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5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jadi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  <w:tc>
          <w:tcPr>
            <w:tcW w:w="17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55"/>
              <w:ind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5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raf</w:t>
            </w:r>
          </w:p>
        </w:tc>
        <w:tc>
          <w:tcPr>
            <w:tcW w:w="17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56"/>
              <w:ind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5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ometer</w:t>
            </w:r>
          </w:p>
        </w:tc>
        <w:tc>
          <w:tcPr>
            <w:tcW w:w="17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55"/>
              <w:ind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5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0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Clas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ication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i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56"/>
              <w:ind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</w:p>
        </w:tc>
        <w:tc>
          <w:tcPr>
            <w:tcW w:w="5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Alir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7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55"/>
              <w:ind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38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</w:p>
        </w:tc>
        <w:tc>
          <w:tcPr>
            <w:tcW w:w="5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pth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umi</w:t>
            </w:r>
          </w:p>
        </w:tc>
        <w:tc>
          <w:tcPr>
            <w:tcW w:w="17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56"/>
              <w:ind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39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</w:t>
            </w:r>
          </w:p>
        </w:tc>
        <w:tc>
          <w:tcPr>
            <w:tcW w:w="5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agni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ude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umi</w:t>
            </w:r>
          </w:p>
        </w:tc>
        <w:tc>
          <w:tcPr>
            <w:tcW w:w="17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55"/>
              <w:ind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40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</w:t>
            </w:r>
          </w:p>
        </w:tc>
        <w:tc>
          <w:tcPr>
            <w:tcW w:w="5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maj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56"/>
              <w:ind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42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</w:p>
        </w:tc>
        <w:tc>
          <w:tcPr>
            <w:tcW w:w="5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min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55"/>
              <w:ind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43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</w:p>
        </w:tc>
        <w:tc>
          <w:tcPr>
            <w:tcW w:w="5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Cphase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56"/>
              <w:ind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45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</w:t>
            </w:r>
          </w:p>
        </w:tc>
        <w:tc>
          <w:tcPr>
            <w:tcW w:w="5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mpa</w:t>
            </w:r>
          </w:p>
        </w:tc>
        <w:tc>
          <w:tcPr>
            <w:tcW w:w="17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55"/>
              <w:ind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47</w:t>
            </w:r>
          </w:p>
        </w:tc>
      </w:tr>
      <w:tr>
        <w:trPr>
          <w:trHeight w:val="414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</w:t>
            </w:r>
          </w:p>
        </w:tc>
        <w:tc>
          <w:tcPr>
            <w:tcW w:w="5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6"/>
              <w:ind w:left="20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56"/>
              <w:ind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54</w:t>
            </w:r>
          </w:p>
        </w:tc>
      </w:tr>
      <w:tr>
        <w:trPr>
          <w:trHeight w:val="426" w:hRule="exact"/>
        </w:trPr>
        <w:tc>
          <w:tcPr>
            <w:tcW w:w="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5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05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  <w:tc>
          <w:tcPr>
            <w:tcW w:w="17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55"/>
              <w:ind w:right="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55</w:t>
            </w:r>
          </w:p>
        </w:tc>
      </w:tr>
    </w:tbl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425" w:right="3858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ix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328" w:right="276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42" w:right="24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                         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                          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829" w:right="296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     </w:t>
      </w:r>
      <w:r>
        <w:rPr>
          <w:rFonts w:cs="Times New Roman" w:hAnsi="Times New Roman" w:eastAsia="Times New Roman" w:ascii="Times New Roman"/>
          <w:spacing w:val="17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umi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2017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                                  </w:t>
      </w:r>
      <w:r>
        <w:rPr>
          <w:rFonts w:cs="Times New Roman" w:hAnsi="Times New Roman" w:eastAsia="Times New Roman" w:ascii="Times New Roman"/>
          <w:spacing w:val="19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64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458" w:right="3892"/>
        <w:sectPr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  <w:sectPr>
          <w:pgSz w:w="11920" w:h="16840"/>
          <w:pgMar w:top="1560" w:bottom="280" w:left="1680" w:right="1580"/>
        </w:sectPr>
      </w:pPr>
      <w:r>
        <w:rPr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 w:right="-56"/>
      </w:pP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                   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abi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sectPr>
          <w:type w:val="continuous"/>
          <w:pgSz w:w="11920" w:h="16840"/>
          <w:pgMar w:top="1560" w:bottom="280" w:left="1680" w:right="1580"/>
          <w:cols w:num="2" w:equalWidth="off">
            <w:col w:w="3251" w:space="275"/>
            <w:col w:w="513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pict>
          <v:group style="position:absolute;margin-left:479.25pt;margin-top:31.5pt;width:55.5pt;height:38.25pt;mso-position-horizontal-relative:page;mso-position-vertical-relative:page;z-index:-7304" coordorigin="9585,630" coordsize="1110,765">
            <v:shape style="position:absolute;left:9585;top:630;width:1110;height:765" coordorigin="9585,630" coordsize="1110,765" path="m9585,1395l10695,1395,10695,630,9585,630,9585,1395xe" filled="t" fillcolor="#FFFFFF" stroked="f">
              <v:path arrowok="t"/>
              <v:fill/>
            </v:shape>
            <w10:wrap type="none"/>
          </v:group>
        </w:pict>
      </w:r>
      <w:r>
        <w:pict>
          <v:shape type="#_x0000_t202" style="position:absolute;margin-left:479.25pt;margin-top:31.5pt;width:55.5pt;height:38.25pt;mso-position-horizontal-relative:page;mso-position-vertical-relative:page;z-index:-7305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24"/>
                      <w:szCs w:val="24"/>
                    </w:rPr>
                    <w:jc w:val="center"/>
                    <w:spacing w:before="77"/>
                    <w:ind w:left="397" w:right="446"/>
                  </w:pPr>
                  <w:r>
                    <w:rPr>
                      <w:rFonts w:cs="Times New Roman" w:hAnsi="Times New Roman" w:eastAsia="Times New Roman" w:ascii="Times New Roman"/>
                      <w:spacing w:val="2"/>
                      <w:w w:val="100"/>
                      <w:sz w:val="24"/>
                      <w:szCs w:val="24"/>
                    </w:rPr>
                    <w:t>xi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</w:r>
                </w:p>
              </w:txbxContent>
            </v:textbox>
            <w10:wrap type="none"/>
          </v:shape>
        </w:pict>
      </w: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588" w:right="42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Bouldin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2269" w:right="78" w:hanging="16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Episent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laut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hiposent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Hipos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kemiripan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                            </w:t>
      </w:r>
      <w:r>
        <w:rPr>
          <w:rFonts w:cs="Times New Roman" w:hAnsi="Times New Roman" w:eastAsia="Times New Roman" w:ascii="Times New Roman"/>
          <w:spacing w:val="30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mpan</w:t>
      </w:r>
      <w:r>
        <w:rPr>
          <w:rFonts w:cs="Times New Roman" w:hAnsi="Times New Roman" w:eastAsia="Times New Roman" w:ascii="Times New Roman"/>
          <w:spacing w:val="-3"/>
          <w:w w:val="100"/>
          <w:position w:val="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420"/>
        <w:ind w:left="588"/>
      </w:pPr>
      <w:r>
        <w:rPr>
          <w:rFonts w:cs="Cambria Math" w:hAnsi="Cambria Math" w:eastAsia="Cambria Math" w:ascii="Cambria Math"/>
          <w:w w:val="39"/>
          <w:position w:val="-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6"/>
          <w:w w:val="39"/>
          <w:position w:val="-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6"/>
          <w:position w:val="6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-23"/>
          <w:w w:val="100"/>
          <w:position w:val="6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-2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8"/>
          <w:w w:val="48"/>
          <w:position w:val="-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1"/>
          <w:w w:val="100"/>
          <w:position w:val="-2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-3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0"/>
          <w:w w:val="100"/>
          <w:position w:val="-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3"/>
          <w:w w:val="100"/>
          <w:position w:val="-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39"/>
          <w:position w:val="-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6"/>
          <w:w w:val="39"/>
          <w:position w:val="-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5"/>
          <w:position w:val="6"/>
          <w:sz w:val="17"/>
          <w:szCs w:val="17"/>
        </w:rPr>
        <w:t>���</w:t>
      </w:r>
      <w:r>
        <w:rPr>
          <w:rFonts w:cs="Cambria Math" w:hAnsi="Cambria Math" w:eastAsia="Cambria Math" w:ascii="Cambria Math"/>
          <w:spacing w:val="-23"/>
          <w:w w:val="100"/>
          <w:position w:val="6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-2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8"/>
          <w:w w:val="48"/>
          <w:position w:val="-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1"/>
          <w:w w:val="100"/>
          <w:position w:val="-2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24"/>
          <w:szCs w:val="24"/>
        </w:rPr>
        <w:t>onf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425" w:right="3954"/>
        <w:sectPr>
          <w:type w:val="continuous"/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5"/>
          <w:szCs w:val="25"/>
        </w:rPr>
        <w:jc w:val="center"/>
        <w:spacing w:before="40"/>
        <w:ind w:left="3793" w:right="4682"/>
      </w:pPr>
      <w:r>
        <w:rPr>
          <w:rFonts w:cs="Courier New" w:hAnsi="Courier New" w:eastAsia="Courier New" w:ascii="Courier New"/>
          <w:b/>
          <w:color w:val="393A3B"/>
          <w:w w:val="74"/>
          <w:sz w:val="25"/>
          <w:szCs w:val="25"/>
        </w:rPr>
        <w:t>P</w:t>
      </w:r>
      <w:r>
        <w:rPr>
          <w:rFonts w:cs="Courier New" w:hAnsi="Courier New" w:eastAsia="Courier New" w:ascii="Courier New"/>
          <w:b/>
          <w:color w:val="393A3B"/>
          <w:w w:val="100"/>
          <w:sz w:val="25"/>
          <w:szCs w:val="25"/>
        </w:rPr>
        <w:t>E</w:t>
      </w:r>
      <w:r>
        <w:rPr>
          <w:rFonts w:cs="Courier New" w:hAnsi="Courier New" w:eastAsia="Courier New" w:ascii="Courier New"/>
          <w:b/>
          <w:color w:val="393A3B"/>
          <w:w w:val="117"/>
          <w:sz w:val="25"/>
          <w:szCs w:val="25"/>
        </w:rPr>
        <w:t>R</w:t>
      </w:r>
      <w:r>
        <w:rPr>
          <w:rFonts w:cs="Courier New" w:hAnsi="Courier New" w:eastAsia="Courier New" w:ascii="Courier New"/>
          <w:b/>
          <w:color w:val="838686"/>
          <w:w w:val="34"/>
          <w:sz w:val="25"/>
          <w:szCs w:val="25"/>
        </w:rPr>
        <w:t>1</w:t>
      </w:r>
      <w:r>
        <w:rPr>
          <w:rFonts w:cs="Courier New" w:hAnsi="Courier New" w:eastAsia="Courier New" w:ascii="Courier New"/>
          <w:b/>
          <w:color w:val="838686"/>
          <w:spacing w:val="-19"/>
          <w:w w:val="100"/>
          <w:sz w:val="25"/>
          <w:szCs w:val="25"/>
        </w:rPr>
        <w:t> </w:t>
      </w:r>
      <w:r>
        <w:rPr>
          <w:rFonts w:cs="Courier New" w:hAnsi="Courier New" w:eastAsia="Courier New" w:ascii="Courier New"/>
          <w:b/>
          <w:color w:val="393A3B"/>
          <w:spacing w:val="0"/>
          <w:w w:val="107"/>
          <w:sz w:val="25"/>
          <w:szCs w:val="25"/>
        </w:rPr>
        <w:t>Y</w:t>
      </w:r>
      <w:r>
        <w:rPr>
          <w:rFonts w:cs="Courier New" w:hAnsi="Courier New" w:eastAsia="Courier New" w:ascii="Courier New"/>
          <w:b/>
          <w:color w:val="393A3B"/>
          <w:spacing w:val="0"/>
          <w:w w:val="107"/>
          <w:sz w:val="25"/>
          <w:szCs w:val="25"/>
        </w:rPr>
        <w:t>A</w:t>
      </w:r>
      <w:r>
        <w:rPr>
          <w:rFonts w:cs="Courier New" w:hAnsi="Courier New" w:eastAsia="Courier New" w:ascii="Courier New"/>
          <w:b/>
          <w:color w:val="393A3B"/>
          <w:spacing w:val="0"/>
          <w:w w:val="107"/>
          <w:sz w:val="25"/>
          <w:szCs w:val="25"/>
        </w:rPr>
        <w:t>T</w:t>
      </w:r>
      <w:r>
        <w:rPr>
          <w:rFonts w:cs="Courier New" w:hAnsi="Courier New" w:eastAsia="Courier New" w:ascii="Courier New"/>
          <w:b/>
          <w:color w:val="393A3B"/>
          <w:spacing w:val="0"/>
          <w:w w:val="107"/>
          <w:sz w:val="25"/>
          <w:szCs w:val="25"/>
        </w:rPr>
        <w:t>A</w:t>
      </w:r>
      <w:r>
        <w:rPr>
          <w:rFonts w:cs="Courier New" w:hAnsi="Courier New" w:eastAsia="Courier New" w:ascii="Courier New"/>
          <w:b/>
          <w:color w:val="393A3B"/>
          <w:spacing w:val="0"/>
          <w:w w:val="107"/>
          <w:sz w:val="25"/>
          <w:szCs w:val="25"/>
        </w:rPr>
        <w:t>A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5"/>
          <w:szCs w:val="25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89"/>
        <w:ind w:left="827" w:right="1489" w:hanging="13"/>
      </w:pPr>
      <w:r>
        <w:rPr>
          <w:rFonts w:cs="Times New Roman" w:hAnsi="Times New Roman" w:eastAsia="Times New Roman" w:ascii="Times New Roman"/>
          <w:color w:val="838686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color w:val="838686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9B999C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838686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838686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838686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838686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5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3A3B"/>
          <w:spacing w:val="0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202020"/>
          <w:spacing w:val="0"/>
          <w:w w:val="9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202020"/>
          <w:spacing w:val="0"/>
          <w:w w:val="9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202020"/>
          <w:spacing w:val="0"/>
          <w:w w:val="9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ay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05353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666968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ala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393A3B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393A3B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5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3A3B"/>
          <w:spacing w:val="0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393A3B"/>
          <w:spacing w:val="0"/>
          <w:w w:val="9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3A3B"/>
          <w:spacing w:val="0"/>
          <w:w w:val="9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9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7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393A3B"/>
          <w:spacing w:val="0"/>
          <w:w w:val="9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05353"/>
          <w:spacing w:val="0"/>
          <w:w w:val="11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7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393A3B"/>
          <w:spacing w:val="49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7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05353"/>
          <w:spacing w:val="0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393A3B"/>
          <w:spacing w:val="0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05353"/>
          <w:spacing w:val="0"/>
          <w:w w:val="8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05353"/>
          <w:spacing w:val="0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7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05353"/>
          <w:spacing w:val="0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1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393A3B"/>
          <w:spacing w:val="0"/>
          <w:w w:val="1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8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05353"/>
          <w:spacing w:val="0"/>
          <w:w w:val="107"/>
          <w:sz w:val="22"/>
          <w:szCs w:val="22"/>
        </w:rPr>
        <w:t>ary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9B999C"/>
          <w:spacing w:val="0"/>
          <w:w w:val="96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9B999C"/>
          <w:spacing w:val="0"/>
          <w:w w:val="9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9B999C"/>
          <w:spacing w:val="0"/>
          <w:w w:val="9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9B999C"/>
          <w:spacing w:val="0"/>
          <w:w w:val="96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9B999C"/>
          <w:spacing w:val="44"/>
          <w:w w:val="9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202020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rn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8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393A3B"/>
          <w:spacing w:val="0"/>
          <w:w w:val="9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05353"/>
          <w:spacing w:val="0"/>
          <w:w w:val="11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85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393A3B"/>
          <w:spacing w:val="0"/>
          <w:w w:val="11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393A3B"/>
          <w:spacing w:val="0"/>
          <w:w w:val="10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05353"/>
          <w:spacing w:val="0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393A3B"/>
          <w:spacing w:val="42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ntu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393A3B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95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05353"/>
          <w:spacing w:val="0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05353"/>
          <w:spacing w:val="0"/>
          <w:w w:val="9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05353"/>
          <w:spacing w:val="0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393A3B"/>
          <w:spacing w:val="0"/>
          <w:w w:val="75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505353"/>
          <w:spacing w:val="0"/>
          <w:w w:val="11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05353"/>
          <w:spacing w:val="0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393A3B"/>
          <w:spacing w:val="49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9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393A3B"/>
          <w:spacing w:val="0"/>
          <w:w w:val="9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3A3B"/>
          <w:spacing w:val="0"/>
          <w:w w:val="9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9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8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393A3B"/>
          <w:spacing w:val="0"/>
          <w:w w:val="10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05353"/>
          <w:spacing w:val="0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7"/>
          <w:sz w:val="22"/>
          <w:szCs w:val="22"/>
        </w:rPr>
        <w:t>tu</w:t>
      </w:r>
      <w:r>
        <w:rPr>
          <w:rFonts w:cs="Times New Roman" w:hAnsi="Times New Roman" w:eastAsia="Times New Roman" w:ascii="Times New Roman"/>
          <w:color w:val="393A3B"/>
          <w:spacing w:val="0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9B999C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9B999C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9B999C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9B999C"/>
          <w:spacing w:val="0"/>
          <w:w w:val="100"/>
          <w:sz w:val="22"/>
          <w:szCs w:val="22"/>
        </w:rPr>
        <w:t>gu</w:t>
      </w:r>
      <w:r>
        <w:rPr>
          <w:rFonts w:cs="Times New Roman" w:hAnsi="Times New Roman" w:eastAsia="Times New Roman" w:ascii="Times New Roman"/>
          <w:color w:val="9B999C"/>
          <w:spacing w:val="0"/>
          <w:w w:val="100"/>
          <w:sz w:val="22"/>
          <w:szCs w:val="22"/>
        </w:rPr>
        <w:t>rua</w:t>
      </w:r>
      <w:r>
        <w:rPr>
          <w:rFonts w:cs="Times New Roman" w:hAnsi="Times New Roman" w:eastAsia="Times New Roman" w:ascii="Times New Roman"/>
          <w:color w:val="9B999C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9B999C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7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393A3B"/>
          <w:spacing w:val="0"/>
          <w:w w:val="9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3A3B"/>
          <w:spacing w:val="0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05353"/>
          <w:spacing w:val="0"/>
          <w:w w:val="107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505353"/>
          <w:spacing w:val="0"/>
          <w:w w:val="10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393A3B"/>
          <w:spacing w:val="0"/>
          <w:w w:val="9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3A3B"/>
          <w:spacing w:val="48"/>
          <w:w w:val="9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393A3B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7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05353"/>
          <w:spacing w:val="0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393A3B"/>
          <w:spacing w:val="0"/>
          <w:w w:val="107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393A3B"/>
          <w:spacing w:val="0"/>
          <w:w w:val="85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505353"/>
          <w:spacing w:val="0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05353"/>
          <w:spacing w:val="0"/>
          <w:w w:val="107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505353"/>
          <w:spacing w:val="41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ge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ay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05353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7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393A3B"/>
          <w:spacing w:val="0"/>
          <w:w w:val="8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3A3B"/>
          <w:spacing w:val="0"/>
          <w:w w:val="107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05353"/>
          <w:spacing w:val="0"/>
          <w:w w:val="11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393A3B"/>
          <w:spacing w:val="48"/>
          <w:w w:val="10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ry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9B999C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9B999C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9B999C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9B999C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9B999C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9B999C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9B999C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9B999C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9B999C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color w:val="393A3B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rn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393A3B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li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05353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393A3B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393A3B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505353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5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05353"/>
          <w:spacing w:val="0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05353"/>
          <w:spacing w:val="0"/>
          <w:w w:val="9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3A3B"/>
          <w:spacing w:val="0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05353"/>
          <w:spacing w:val="0"/>
          <w:w w:val="107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505353"/>
          <w:spacing w:val="28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202020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3A3B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505353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3A3B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9B999C"/>
          <w:spacing w:val="0"/>
          <w:w w:val="97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9B999C"/>
          <w:spacing w:val="0"/>
          <w:w w:val="9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838686"/>
          <w:spacing w:val="0"/>
          <w:w w:val="9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9B999C"/>
          <w:spacing w:val="0"/>
          <w:w w:val="9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838686"/>
          <w:spacing w:val="0"/>
          <w:w w:val="97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838686"/>
          <w:spacing w:val="6"/>
          <w:w w:val="9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393A3B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5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3A3B"/>
          <w:spacing w:val="0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393A3B"/>
          <w:spacing w:val="0"/>
          <w:w w:val="9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393A3B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393A3B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tk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505353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393A3B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93A3B"/>
          <w:spacing w:val="0"/>
          <w:w w:val="8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505353"/>
          <w:spacing w:val="0"/>
          <w:w w:val="15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393A3B"/>
          <w:spacing w:val="0"/>
          <w:w w:val="6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393A3B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05353"/>
          <w:spacing w:val="0"/>
          <w:w w:val="8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393A3B"/>
          <w:spacing w:val="0"/>
          <w:w w:val="107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505353"/>
          <w:spacing w:val="0"/>
          <w:w w:val="107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393A3B"/>
          <w:spacing w:val="0"/>
          <w:w w:val="11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50535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393A3B"/>
          <w:spacing w:val="0"/>
          <w:w w:val="107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505353"/>
          <w:spacing w:val="0"/>
          <w:w w:val="10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666968"/>
          <w:spacing w:val="0"/>
          <w:w w:val="83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123"/>
      </w:pPr>
      <w:r>
        <w:pict>
          <v:shape type="#_x0000_t75" style="width:187.217pt;height:103.371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center"/>
        <w:ind w:left="4433" w:right="5250"/>
      </w:pPr>
      <w:r>
        <w:rPr>
          <w:rFonts w:cs="Times New Roman" w:hAnsi="Times New Roman" w:eastAsia="Times New Roman" w:ascii="Times New Roman"/>
          <w:color w:val="505353"/>
          <w:w w:val="79"/>
          <w:sz w:val="16"/>
          <w:szCs w:val="16"/>
        </w:rPr>
        <w:t>X</w:t>
      </w:r>
      <w:r>
        <w:rPr>
          <w:rFonts w:cs="Times New Roman" w:hAnsi="Times New Roman" w:eastAsia="Times New Roman" w:ascii="Times New Roman"/>
          <w:color w:val="393A3B"/>
          <w:w w:val="122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393A3B"/>
          <w:w w:val="11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color w:val="000000"/>
          <w:w w:val="100"/>
          <w:sz w:val="16"/>
          <w:szCs w:val="16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391" w:right="5257"/>
        <w:sectPr>
          <w:pgSz w:w="11940" w:h="16860"/>
          <w:pgMar w:top="1580" w:bottom="280" w:left="1680" w:right="28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auto" w:line="359"/>
        <w:ind w:left="1331" w:right="861"/>
      </w:pP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AFFINI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PROPA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ATION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P)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LASI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7"/>
        <w:ind w:left="1928" w:right="14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(Studi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017)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640" w:right="31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Novita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903" w:right="44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179" w:right="271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098" w:right="363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Abst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588" w:right="76"/>
      </w:pP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rletak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rte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rada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incin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pasif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njadi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gara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salah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satun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bumi.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ingg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jad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mbuat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njadi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alah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satu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gara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mpaan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nggi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dunia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dimana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2017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saja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sudah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terjadi</w:t>
      </w:r>
      <w:r>
        <w:rPr>
          <w:rFonts w:cs="Times New Roman" w:hAnsi="Times New Roman" w:eastAsia="Times New Roman" w:ascii="Times New Roman"/>
          <w:i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5989</w:t>
      </w:r>
      <w:r>
        <w:rPr>
          <w:rFonts w:cs="Times New Roman" w:hAnsi="Times New Roman" w:eastAsia="Times New Roman" w:ascii="Times New Roman"/>
          <w:i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i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terjadi</w:t>
      </w:r>
      <w:r>
        <w:rPr>
          <w:rFonts w:cs="Times New Roman" w:hAnsi="Times New Roman" w:eastAsia="Times New Roman" w:ascii="Times New Roman"/>
          <w:i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dibeb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rapa</w:t>
      </w:r>
      <w:r>
        <w:rPr>
          <w:rFonts w:cs="Times New Roman" w:hAnsi="Times New Roman" w:eastAsia="Times New Roman" w:ascii="Times New Roman"/>
          <w:i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i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sia.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upa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gasi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sangat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dibu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guna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urangi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dampak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asuk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siapan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nghadapi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ngingat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saja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terjadi.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mudah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lak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laku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lompo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terjadin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dima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lompo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AP.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digunakan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Bouldin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hout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Conn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dimana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ibentuk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arian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didapa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bahwa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rupa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jumlah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rbaik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didapat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jumlah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anggota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mplar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aut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Sula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jumlah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anggo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ak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mplar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Hal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jumlah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anggota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ak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nanjung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inahasa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njadi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mplar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dari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juml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anggota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24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mplar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Pulau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Sumba.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60"/>
        <w:ind w:left="588" w:right="1515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Kata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umi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Affin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ty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ropagation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-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360" w:right="3890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auto" w:line="359"/>
        <w:ind w:left="1516" w:right="1047"/>
      </w:pP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AFFINI</w:t>
      </w:r>
      <w:r>
        <w:rPr>
          <w:rFonts w:cs="Times New Roman" w:hAnsi="Times New Roman" w:eastAsia="Times New Roman" w:ascii="Times New Roman"/>
          <w:b/>
          <w:i/>
          <w:spacing w:val="-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PROPA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ATION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AP)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ATION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EARTHQ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AK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7"/>
        <w:ind w:left="2358" w:right="1831"/>
      </w:pP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Stu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arthqua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Indon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640" w:right="31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Novita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551" w:right="1084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partm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ics,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Math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matics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009" w:right="2544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Islamic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072" w:right="360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Abst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588" w:right="77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sia,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locat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made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ountry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prone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natural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arthqua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arthqua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i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happ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i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i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i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highest</w:t>
      </w:r>
      <w:r>
        <w:rPr>
          <w:rFonts w:cs="Times New Roman" w:hAnsi="Times New Roman" w:eastAsia="Times New Roman" w:ascii="Times New Roman"/>
          <w:i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world</w:t>
      </w:r>
      <w:r>
        <w:rPr>
          <w:rFonts w:cs="Times New Roman" w:hAnsi="Times New Roman" w:eastAsia="Times New Roman" w:ascii="Times New Roman"/>
          <w:i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588" w:right="76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5989</w:t>
      </w:r>
      <w:r>
        <w:rPr>
          <w:rFonts w:cs="Times New Roman" w:hAnsi="Times New Roman" w:eastAsia="Times New Roman" w:ascii="Times New Roman"/>
          <w:i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athquak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2017</w:t>
      </w:r>
      <w:r>
        <w:rPr>
          <w:rFonts w:cs="Times New Roman" w:hAnsi="Times New Roman" w:eastAsia="Times New Roman" w:ascii="Times New Roman"/>
          <w:i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sia.</w:t>
      </w:r>
      <w:r>
        <w:rPr>
          <w:rFonts w:cs="Times New Roman" w:hAnsi="Times New Roman" w:eastAsia="Times New Roman" w:ascii="Times New Roman"/>
          <w:i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ause</w:t>
      </w:r>
      <w:r>
        <w:rPr>
          <w:rFonts w:cs="Times New Roman" w:hAnsi="Times New Roman" w:eastAsia="Times New Roman" w:ascii="Times New Roman"/>
          <w:i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rts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ongly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impa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incl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paration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uture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arthqua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happ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asier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rnm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ute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gions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arthq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done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bould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hout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Conn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ivity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was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onstru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rs.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arian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due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small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amount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io.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sul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i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mplar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pulauan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Aru,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mplar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aut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Sula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i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i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ith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mplar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nanjung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nahasa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34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mplar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Pulau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Sumba.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60"/>
        <w:ind w:left="588" w:right="1731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word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Earthquak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-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365" w:right="3897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194" w:right="37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383" w:right="291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LATAR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BELA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Latar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6" w:firstLine="720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dunia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mpeng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tektonik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sifik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Fire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(Cincin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sifik)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rsono,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Fire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kiri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130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 w:lineRule="auto" w:line="359"/>
        <w:ind w:left="588" w:right="8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ndris,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2011).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auto" w:line="360"/>
        <w:ind w:left="588" w:right="75" w:firstLine="720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i)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tekstur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topo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(lip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gunung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mkes,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588" w:right="76" w:firstLine="72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nold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menunjukk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dunia,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MKG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989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" w:lineRule="exact" w:line="260"/>
        <w:ind w:left="550" w:right="81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5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5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16.41</w:t>
      </w:r>
      <w:r>
        <w:rPr>
          <w:rFonts w:cs="Times New Roman" w:hAnsi="Times New Roman" w:eastAsia="Times New Roman" w:ascii="Times New Roman"/>
          <w:spacing w:val="5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5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9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spacing w:val="5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458" w:right="3992"/>
        <w:sectPr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3.3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7.2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6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vulkanik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tektonik.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vulkanik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tektonik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tektonik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588" w:right="77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tektonik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menimbu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ruhi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tsunami.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onik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subduksi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(Pusp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588" w:right="75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ndiri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1960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9.5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menimbu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ndiri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2004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Hindia,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hbuddi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17).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ufiqqu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9.1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9.3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auto" w:line="360"/>
        <w:ind w:left="588" w:right="81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umi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khir.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tsunami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168.000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588" w:right="78" w:firstLine="720"/>
        <w:sectPr>
          <w:pgNumType w:start="2"/>
          <w:pgMar w:header="738" w:footer="0" w:top="960" w:bottom="280" w:left="1680" w:right="1580"/>
          <w:headerReference w:type="default" r:id="rId13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muncul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588" w:right="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strik,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2015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148,4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588" w:right="76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AP.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jauh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2007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588" w:right="76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Passing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ssages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disekit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(Fr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588" w:right="78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rpilih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(Fr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color w:val="FF0000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588" w:right="80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sifikasi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(Studi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sus: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017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asalah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588" w:right="76" w:firstLine="427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rkan,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dikaji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3" w:lineRule="auto" w:line="360"/>
        <w:ind w:left="1016" w:right="81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  <w:tab/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2017?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3" w:lineRule="auto" w:line="360"/>
        <w:ind w:left="1016" w:right="78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  <w:tab/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6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juan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lineRule="auto" w:line="360"/>
        <w:ind w:left="1016" w:right="78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3" w:lineRule="auto" w:line="360"/>
        <w:ind w:left="1016" w:right="79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6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Batasan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Masalah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9" w:firstLine="720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lukan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4" w:lineRule="auto" w:line="360"/>
        <w:ind w:left="1016" w:right="66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hyperlink r:id="rId14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/ww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.bmk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o.id</w:t>
        </w:r>
      </w:hyperlink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7" w:lineRule="auto" w:line="359"/>
        <w:ind w:left="1016" w:right="72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7" w:lineRule="auto" w:line="359"/>
        <w:ind w:left="1016" w:right="76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magnitude,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aj,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smin,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6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icrosoft</w:t>
      </w:r>
      <w:r>
        <w:rPr>
          <w:rFonts w:cs="Times New Roman" w:hAnsi="Times New Roman" w:eastAsia="Times New Roman" w:ascii="Times New Roman"/>
          <w:i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6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2013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3.3.3.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lah: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948" w:right="76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khusus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948" w:right="79" w:hanging="36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auto" w:line="359"/>
        <w:ind w:left="3472" w:right="3009" w:firstLine="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AJI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80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588" w:right="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Organiz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(SOM)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ohon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ster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magnitude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(ked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ude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magnitude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magnitude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66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km.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magnitude</w:t>
      </w:r>
      <w:r>
        <w:rPr>
          <w:rFonts w:cs="Times New Roman" w:hAnsi="Times New Roman" w:eastAsia="Times New Roman" w:ascii="Times New Roman"/>
          <w:i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</w:t>
      </w:r>
      <w:r>
        <w:rPr>
          <w:rFonts w:cs="Times New Roman" w:hAnsi="Times New Roman" w:eastAsia="Times New Roman" w:ascii="Times New Roman"/>
          <w:i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(ked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n)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magnitude</w:t>
      </w:r>
      <w:r>
        <w:rPr>
          <w:rFonts w:cs="Times New Roman" w:hAnsi="Times New Roman" w:eastAsia="Times New Roman" w:ascii="Times New Roman"/>
          <w:i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SR</w:t>
      </w:r>
      <w:r>
        <w:rPr>
          <w:rFonts w:cs="Times New Roman" w:hAnsi="Times New Roman" w:eastAsia="Times New Roman" w:ascii="Times New Roman"/>
          <w:i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</w:t>
      </w:r>
      <w:r>
        <w:rPr>
          <w:rFonts w:cs="Times New Roman" w:hAnsi="Times New Roman" w:eastAsia="Times New Roman" w:ascii="Times New Roman"/>
          <w:i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&lt;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588" w:right="7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66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bulan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aut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Sula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Flores,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alaud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Island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Southern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Sumat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ude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588" w:right="77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idodo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Koho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Organiz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mpak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588" w:right="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rovinsi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exact" w:line="260"/>
        <w:ind w:left="588" w:right="94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8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ota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458" w:right="3992"/>
        <w:sectPr>
          <w:pgMar w:header="0" w:footer="0" w:top="1560" w:bottom="280" w:left="1680" w:right="1580"/>
          <w:headerReference w:type="default" r:id="rId15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588" w:right="78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ster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ninggal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rovinsi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588" w:right="75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dkk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rjudul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ple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Algo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hm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ans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tudents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Duration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Compl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ans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melihat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gklasifik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skripsi.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ans.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uster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stabil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ntro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588" w:right="75" w:firstLine="720"/>
        <w:sectPr>
          <w:pgNumType w:start="7"/>
          <w:pgMar w:header="738" w:footer="0" w:top="960" w:bottom="280" w:left="1680" w:right="1580"/>
          <w:headerReference w:type="default" r:id="rId16"/>
          <w:pgSz w:w="11920" w:h="16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lanjut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dmond,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rjudul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hniques.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ans,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Graph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inkag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ink,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Compl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ink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ntro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i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(tid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ntukan)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ty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588" w:right="75"/>
      </w:pP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Graph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inkage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konsisten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ihasilkan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ans,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membutuhkan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/>
        <w:ind w:left="588" w:right="711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menit.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5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Ashour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rjudul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odi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Algor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thm</w:t>
      </w:r>
      <w:r>
        <w:rPr>
          <w:rFonts w:cs="Times New Roman" w:hAnsi="Times New Roman" w:eastAsia="Times New Roman" w:ascii="Times New Roman"/>
          <w:i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oritma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part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ompokkan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oritma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subset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oritma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lobal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ta.Semua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dikelompokk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lobal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njukkan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goritma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rarchi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auto" w:line="359"/>
        <w:ind w:left="588" w:right="75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udul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AP:</w:t>
      </w:r>
      <w:r>
        <w:rPr>
          <w:rFonts w:cs="Times New Roman" w:hAnsi="Times New Roman" w:eastAsia="Times New Roman" w:ascii="Times New Roman"/>
          <w:i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ient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doids.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fisien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doids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doids.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auto" w:line="359"/>
        <w:ind w:left="3453" w:right="2986" w:firstLine="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III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TEORI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7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6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17/kep/M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nko/K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/95,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menimbu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hidup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2007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1308" w:right="817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hidupan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n/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psikolo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is.”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588" w:right="76" w:firstLine="720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natural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disa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ikromo,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2012):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59"/>
        <w:ind w:left="1308" w:right="83" w:hanging="3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bulkan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7" w:lineRule="auto" w:line="359"/>
        <w:ind w:left="1308" w:right="81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  <w:tab/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luka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6" w:lineRule="auto" w:line="359"/>
        <w:ind w:left="1308" w:right="79" w:hanging="427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  <w:tab/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ruhi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hidupan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ksi),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labuh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lekomunik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exact" w:line="260"/>
        <w:ind w:left="1308" w:right="5332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t).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398" w:right="3932"/>
        <w:sectPr>
          <w:pgMar w:header="0" w:footer="0" w:top="1560" w:bottom="280" w:left="1680" w:right="1580"/>
          <w:headerReference w:type="default" r:id="rId17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both"/>
        <w:spacing w:before="29" w:lineRule="auto" w:line="360"/>
        <w:ind w:left="1308" w:right="78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  <w:tab/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menumbuhk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mpati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dsb.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rodik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kut: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022"/>
        <w:sectPr>
          <w:pgNumType w:start="11"/>
          <w:pgMar w:header="738" w:footer="0" w:top="960" w:bottom="280" w:left="1680" w:right="1580"/>
          <w:headerReference w:type="default" r:id="rId18"/>
          <w:pgSz w:w="11920" w:h="16840"/>
        </w:sectPr>
      </w:pPr>
      <w:r>
        <w:pict>
          <v:shape type="#_x0000_t75" style="width:253.5pt;height:179.25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4"/>
        <w:ind w:left="3169" w:right="-56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76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1.1.2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jadia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br w:type="column"/>
      </w: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680" w:right="1580"/>
          <w:cols w:num="2" w:equalWidth="off">
            <w:col w:w="5941" w:space="331"/>
            <w:col w:w="2388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ikromo,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2012)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ind w:righ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ikromo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(2012)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88"/>
      </w:pPr>
      <w:r>
        <w:pict>
          <v:shape type="#_x0000_t75" style="width:396.75pt;height:201.75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6"/>
        <w:ind w:left="2214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ind w:right="122"/>
        <w:sectPr>
          <w:type w:val="continuous"/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ikromo,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2012)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588" w:right="75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ikromo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hazard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abi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ulnerabili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menunjuk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mampu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hazard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130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ikromo,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2012):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rlyi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aus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83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skinan,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kondisi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upun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dinamis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nam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6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dinamis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namic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kondisi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rlying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dikan,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dinamis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mic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ssur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muncul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nduduk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Kondisi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unsafe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ondi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9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Kondisi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khir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laju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kondisi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ukit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undul,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industri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polusi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rkend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nuhi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teknis,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59"/>
        <w:ind w:left="588" w:right="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kondisi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psiko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bodoh,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vidualis,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krimin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dsb.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7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2007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3" w:lineRule="auto" w:line="360"/>
        <w:ind w:left="1016" w:right="78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  <w:tab/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kibat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6" w:lineRule="auto" w:line="360"/>
        <w:ind w:left="1016" w:right="76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  <w:tab/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kibat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nisasi,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4" w:lineRule="auto" w:line="360"/>
        <w:ind w:left="1016" w:right="75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  <w:tab/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kibat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konflik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7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76" w:right="80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ismic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diakib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rtuti,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576" w:right="79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lamiah,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lanjutan.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sudd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ial</w:t>
      </w:r>
      <w:r>
        <w:rPr>
          <w:rFonts w:cs="Times New Roman" w:hAnsi="Times New Roman" w:eastAsia="Times New Roman" w:ascii="Times New Roman"/>
          <w:i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arthqua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sudd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iseb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nusi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Contoh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pohon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dikelompokan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7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76" w:right="79" w:firstLine="720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njadi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6" w:lineRule="auto" w:line="360"/>
        <w:ind w:left="1016" w:right="78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dihasilk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6" w:lineRule="auto" w:line="359"/>
        <w:ind w:left="1016" w:right="77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kibat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tusan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vul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7" w:lineRule="auto" w:line="360"/>
        <w:ind w:left="1016" w:right="82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kibat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menumpuk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massa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laupun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4" w:lineRule="auto" w:line="360"/>
        <w:ind w:left="1016" w:right="77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ri/ke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Contoh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kit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strik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ounta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nal.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3" w:lineRule="auto" w:line="360"/>
        <w:ind w:left="1016" w:right="77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kibat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ulah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disebut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induksi.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nukl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57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9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dikelompokkan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hipos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59"/>
        <w:ind w:left="588" w:right="81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lokasi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pisentrum.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76" w:right="83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dikelompokkan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sifikasi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rtuti,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59"/>
        <w:ind w:left="1308" w:right="81" w:hanging="3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tektonik,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tektonik.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auto" w:line="359"/>
        <w:ind w:left="1308" w:right="81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vulkanik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kibat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disekit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tus,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1308" w:right="78" w:hanging="3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runtuh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taupun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runtuh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runtuh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runtuh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1308" w:right="82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jatuh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jatuh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teor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massa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menimbu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jatuh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1308" w:right="78" w:hanging="3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nukl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menimbu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nukl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menimbu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ntrum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9" w:firstLine="7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sifikasikan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pisentrum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 w:lineRule="auto" w:line="360"/>
        <w:ind w:left="948" w:right="1134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pisentrum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pisentrum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Hipos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80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sifikasikan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hipos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ntrum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59"/>
        <w:ind w:left="1308" w:right="80" w:hanging="3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hipos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ntrum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auto" w:line="360"/>
        <w:ind w:left="1308" w:right="80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hipos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ntrum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1308" w:right="80" w:hanging="3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hipos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ntrum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Episentrum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mpa)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80" w:firstLine="7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sifikasikan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pisentrum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klasifik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1"/>
        <w:ind w:left="1308" w:right="78" w:hanging="3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jauh,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pisentrum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10.000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360"/>
        <w:ind w:left="1308" w:right="83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jauh,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pisentrum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948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lokal,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pisentrum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&lt;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10.000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78" w:firstLine="7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lokasi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pisentrum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" w:lineRule="auto" w:line="359"/>
        <w:ind w:left="1308" w:right="75" w:hanging="3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lokasi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ntrum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auto" w:line="359"/>
        <w:ind w:left="1308" w:right="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pisentrum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potensi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menimbulkan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1.2.4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i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76" w:right="77" w:firstLine="732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menimbu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ibra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576" w:right="79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sur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rtuti,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/>
        <w:ind w:left="588" w:right="456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5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primary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wav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ombang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onda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wav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ombang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rtuti,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59"/>
        <w:ind w:left="588" w:right="76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3,5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rtuti,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auto" w:line="360"/>
        <w:ind w:left="588" w:right="77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hipos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kedua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mantulan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mbias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fractio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mbelok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/>
        <w:ind w:left="588" w:right="38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Surfa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6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leigh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mbang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diambil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fisika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ggris,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fisika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ggris,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leigh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menimbu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sirkul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turun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laut.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menimbu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ontal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rpind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rtuti,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2009).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588" w:right="81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mbat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ombang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rtuti,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1.2.5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76" w:right="84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dihasilk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diukur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2013):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82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hter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diusulkan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fisika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Richt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560"/>
        <w:ind w:left="588"/>
      </w:pP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position w:val="2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2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udo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maksimum</w:t>
      </w:r>
      <w:r>
        <w:rPr>
          <w:rFonts w:cs="Times New Roman" w:hAnsi="Times New Roman" w:eastAsia="Times New Roman" w:ascii="Times New Roman"/>
          <w:spacing w:val="22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2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9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diukur</w:t>
      </w:r>
      <w:r>
        <w:rPr>
          <w:rFonts w:cs="Times New Roman" w:hAnsi="Times New Roman" w:eastAsia="Times New Roman" w:ascii="Times New Roman"/>
          <w:spacing w:val="19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9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tuan</w:t>
      </w:r>
      <w:r>
        <w:rPr>
          <w:rFonts w:cs="Times New Roman" w:hAnsi="Times New Roman" w:eastAsia="Times New Roman" w:ascii="Times New Roman"/>
          <w:spacing w:val="21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2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krom</w:t>
      </w: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18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23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1"/>
          <w:w w:val="100"/>
          <w:position w:val="23"/>
          <w:sz w:val="24"/>
          <w:szCs w:val="24"/>
        </w:rPr>
        <w:t>μ</w:t>
      </w:r>
      <w:r>
        <w:rPr>
          <w:rFonts w:cs="Cambria Math" w:hAnsi="Cambria Math" w:eastAsia="Cambria Math" w:ascii="Cambria Math"/>
          <w:spacing w:val="0"/>
          <w:w w:val="100"/>
          <w:position w:val="2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8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1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position w:val="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18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19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18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omet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3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oo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rson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9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9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100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2485" w:right="2022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3.1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skripsi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Ritch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tbl>
      <w:tblPr>
        <w:tblW w:w="0" w:type="auto"/>
        <w:tblLook w:val="01E0"/>
        <w:jc w:val="left"/>
        <w:tblInd w:w="47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62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Ritch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</w:tr>
      <w:tr>
        <w:trPr>
          <w:trHeight w:val="286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&lt;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</w:tr>
      <w:tr>
        <w:trPr>
          <w:trHeight w:val="286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2.9</w:t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lat.</w:t>
            </w:r>
          </w:p>
        </w:tc>
      </w:tr>
      <w:tr>
        <w:trPr>
          <w:trHeight w:val="286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3.9</w:t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menimbu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n.</w:t>
            </w:r>
          </w:p>
        </w:tc>
      </w:tr>
      <w:tr>
        <w:trPr>
          <w:trHeight w:val="562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4.9</w:t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 w:lineRule="exact" w:line="260"/>
              <w:ind w:left="102" w:right="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diket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hui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bot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n,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duh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lalu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nifik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n.</w:t>
            </w:r>
          </w:p>
        </w:tc>
      </w:tr>
      <w:tr>
        <w:trPr>
          <w:trHeight w:val="840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5.9</w:t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ind w:left="102" w:right="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Umum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il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dides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ik.</w:t>
            </w:r>
          </w:p>
        </w:tc>
      </w:tr>
      <w:tr>
        <w:trPr>
          <w:trHeight w:val="286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6.9</w:t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160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km.</w:t>
            </w:r>
          </w:p>
        </w:tc>
      </w:tr>
      <w:tr>
        <w:trPr>
          <w:trHeight w:val="286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7.9</w:t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riusa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lebih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luas.</w:t>
            </w:r>
          </w:p>
        </w:tc>
      </w:tr>
      <w:tr>
        <w:trPr>
          <w:trHeight w:val="562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8.9</w:t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" w:lineRule="exact" w:line="260"/>
              <w:ind w:left="102" w:right="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hinngga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tusan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mil.</w:t>
            </w:r>
          </w:p>
        </w:tc>
      </w:tr>
      <w:tr>
        <w:trPr>
          <w:trHeight w:val="286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9.9</w:t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ribu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l.</w:t>
            </w:r>
          </w:p>
        </w:tc>
      </w:tr>
      <w:tr>
        <w:trPr>
          <w:trHeight w:val="286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&gt;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lum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m.</w:t>
            </w:r>
          </w:p>
        </w:tc>
      </w:tr>
    </w:tbl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59"/>
        <w:ind w:left="588" w:right="86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588" w:right="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lokasi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menimbu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/>
        <w:ind w:left="588" w:right="363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odi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6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diusulk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Vulk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talia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1914)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1902.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klasifi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manusi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kibat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588" w:right="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1931,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odi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 w:lineRule="exact" w:line="260"/>
        <w:ind w:left="1016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3.2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skripsi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odi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ied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(M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tbl>
      <w:tblPr>
        <w:tblW w:w="0" w:type="auto"/>
        <w:tblLook w:val="01E0"/>
        <w:jc w:val="left"/>
        <w:tblInd w:w="47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86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Uku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288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oleh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raf.</w:t>
            </w:r>
          </w:p>
        </w:tc>
      </w:tr>
      <w:tr>
        <w:trPr>
          <w:trHeight w:val="286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II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oleh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gemp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</w:tr>
      <w:tr>
        <w:trPr>
          <w:trHeight w:val="286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III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oleh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</w:tr>
      <w:tr>
        <w:trPr>
          <w:trHeight w:val="562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 w:lineRule="exact" w:line="260"/>
              <w:ind w:left="102" w:right="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oleh</w:t>
            </w:r>
            <w:r>
              <w:rPr>
                <w:rFonts w:cs="Times New Roman" w:hAnsi="Times New Roman" w:eastAsia="Times New Roman" w:ascii="Times New Roman"/>
                <w:spacing w:val="2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pin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k.</w:t>
            </w:r>
          </w:p>
        </w:tc>
      </w:tr>
      <w:tr>
        <w:trPr>
          <w:trHeight w:val="562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 w:lineRule="exact" w:line="260"/>
              <w:ind w:left="102" w:right="66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kutan.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tidu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</w:tr>
      <w:tr>
        <w:trPr>
          <w:trHeight w:val="286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tuhan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k.</w:t>
            </w:r>
          </w:p>
        </w:tc>
      </w:tr>
      <w:tr>
        <w:trPr>
          <w:trHeight w:val="288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II</w:t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n.</w:t>
            </w:r>
          </w:p>
        </w:tc>
      </w:tr>
      <w:tr>
        <w:trPr>
          <w:trHeight w:val="286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dirum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h.</w:t>
            </w:r>
          </w:p>
        </w:tc>
      </w:tr>
      <w:tr>
        <w:trPr>
          <w:trHeight w:val="562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 w:lineRule="exact" w:line="260"/>
              <w:ind w:left="102" w:right="6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nikan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luas,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sor,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tap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robo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</w:tr>
      <w:tr>
        <w:trPr>
          <w:trHeight w:val="562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X</w:t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 w:lineRule="exact" w:line="260"/>
              <w:ind w:left="102" w:right="66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</w:tr>
      <w:tr>
        <w:trPr>
          <w:trHeight w:val="562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XI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 w:lineRule="exact" w:line="260"/>
              <w:ind w:left="102" w:right="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makin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r,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jatuh.</w:t>
            </w:r>
          </w:p>
        </w:tc>
      </w:tr>
      <w:tr>
        <w:trPr>
          <w:trHeight w:val="562" w:hRule="exact"/>
        </w:trPr>
        <w:tc>
          <w:tcPr>
            <w:tcW w:w="14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II</w:t>
            </w:r>
          </w:p>
        </w:tc>
        <w:tc>
          <w:tcPr>
            <w:tcW w:w="6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 w:lineRule="exact" w:line="260"/>
              <w:ind w:left="102" w:right="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muka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njadi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l.</w:t>
            </w:r>
          </w:p>
        </w:tc>
      </w:tr>
    </w:tbl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588" w:right="82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dihasilk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Ground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leration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80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Ground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leration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lokasi.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sifikasikan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 w:lineRule="exact" w:line="260"/>
        <w:ind w:left="1016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skripsi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Ground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leration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(PG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tbl>
      <w:tblPr>
        <w:tblW w:w="0" w:type="auto"/>
        <w:tblLook w:val="01E0"/>
        <w:jc w:val="left"/>
        <w:tblInd w:w="147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62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</w:t>
            </w:r>
          </w:p>
        </w:tc>
        <w:tc>
          <w:tcPr>
            <w:tcW w:w="2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siko</w:t>
            </w:r>
          </w:p>
        </w:tc>
        <w:tc>
          <w:tcPr>
            <w:tcW w:w="1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(g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l)</w:t>
            </w:r>
          </w:p>
        </w:tc>
        <w:tc>
          <w:tcPr>
            <w:tcW w:w="16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ntensit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(M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)</w:t>
            </w:r>
          </w:p>
        </w:tc>
      </w:tr>
      <w:tr>
        <w:trPr>
          <w:trHeight w:val="286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2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siko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il</w:t>
            </w:r>
          </w:p>
        </w:tc>
        <w:tc>
          <w:tcPr>
            <w:tcW w:w="1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&lt;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</w:p>
        </w:tc>
        <w:tc>
          <w:tcPr>
            <w:tcW w:w="16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&lt;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</w:tr>
      <w:tr>
        <w:trPr>
          <w:trHeight w:val="286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2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siko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il</w:t>
            </w:r>
          </w:p>
        </w:tc>
        <w:tc>
          <w:tcPr>
            <w:tcW w:w="1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50</w:t>
            </w:r>
          </w:p>
        </w:tc>
        <w:tc>
          <w:tcPr>
            <w:tcW w:w="16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II</w:t>
            </w:r>
          </w:p>
        </w:tc>
      </w:tr>
      <w:tr>
        <w:trPr>
          <w:trHeight w:val="286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2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siko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</w:t>
            </w:r>
          </w:p>
        </w:tc>
        <w:tc>
          <w:tcPr>
            <w:tcW w:w="1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75</w:t>
            </w:r>
          </w:p>
        </w:tc>
        <w:tc>
          <w:tcPr>
            <w:tcW w:w="16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</w:tr>
      <w:tr>
        <w:trPr>
          <w:trHeight w:val="288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2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siko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dua</w:t>
            </w:r>
          </w:p>
        </w:tc>
        <w:tc>
          <w:tcPr>
            <w:tcW w:w="1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100</w:t>
            </w:r>
          </w:p>
        </w:tc>
        <w:tc>
          <w:tcPr>
            <w:tcW w:w="16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</w:tr>
      <w:tr>
        <w:trPr>
          <w:trHeight w:val="286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2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siko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  <w:tc>
          <w:tcPr>
            <w:tcW w:w="1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125</w:t>
            </w:r>
          </w:p>
        </w:tc>
        <w:tc>
          <w:tcPr>
            <w:tcW w:w="16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</w:tr>
      <w:tr>
        <w:trPr>
          <w:trHeight w:val="286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</w:p>
        </w:tc>
        <w:tc>
          <w:tcPr>
            <w:tcW w:w="2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siko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</w:t>
            </w:r>
          </w:p>
        </w:tc>
        <w:tc>
          <w:tcPr>
            <w:tcW w:w="1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150</w:t>
            </w:r>
          </w:p>
        </w:tc>
        <w:tc>
          <w:tcPr>
            <w:tcW w:w="16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6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</w:p>
        </w:tc>
        <w:tc>
          <w:tcPr>
            <w:tcW w:w="2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siko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dua</w:t>
            </w:r>
          </w:p>
        </w:tc>
        <w:tc>
          <w:tcPr>
            <w:tcW w:w="1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200</w:t>
            </w:r>
          </w:p>
        </w:tc>
        <w:tc>
          <w:tcPr>
            <w:tcW w:w="16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6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</w:t>
            </w:r>
          </w:p>
        </w:tc>
        <w:tc>
          <w:tcPr>
            <w:tcW w:w="2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siko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tiga</w:t>
            </w:r>
          </w:p>
        </w:tc>
        <w:tc>
          <w:tcPr>
            <w:tcW w:w="1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300</w:t>
            </w:r>
          </w:p>
        </w:tc>
        <w:tc>
          <w:tcPr>
            <w:tcW w:w="16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62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</w:t>
            </w:r>
          </w:p>
        </w:tc>
        <w:tc>
          <w:tcPr>
            <w:tcW w:w="2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 w:lineRule="exact" w:line="260"/>
              <w:ind w:left="102" w:right="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siko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</w:t>
            </w:r>
          </w:p>
        </w:tc>
        <w:tc>
          <w:tcPr>
            <w:tcW w:w="1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600</w:t>
            </w:r>
          </w:p>
        </w:tc>
        <w:tc>
          <w:tcPr>
            <w:tcW w:w="16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X</w:t>
            </w:r>
          </w:p>
        </w:tc>
      </w:tr>
      <w:tr>
        <w:trPr>
          <w:trHeight w:val="564" w:hRule="exact"/>
        </w:trPr>
        <w:tc>
          <w:tcPr>
            <w:tcW w:w="5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</w:p>
        </w:tc>
        <w:tc>
          <w:tcPr>
            <w:tcW w:w="23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 w:right="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siko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dua</w:t>
            </w:r>
          </w:p>
        </w:tc>
        <w:tc>
          <w:tcPr>
            <w:tcW w:w="1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&gt;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600</w:t>
            </w:r>
          </w:p>
        </w:tc>
        <w:tc>
          <w:tcPr>
            <w:tcW w:w="16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&gt;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X</w:t>
            </w:r>
          </w:p>
        </w:tc>
      </w:tr>
    </w:tbl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8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nks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mori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79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57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1.2.6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84" w:firstLine="708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59"/>
        <w:ind w:left="1308" w:right="81" w:hanging="3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ude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308" w:right="80" w:hanging="3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ntensit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tentu.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57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1.2.7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Alat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atat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76" w:right="78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kibat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nukl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576" w:right="77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prinsip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diukur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rtuti,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09).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"/>
        <w:ind w:left="1722"/>
      </w:pPr>
      <w:r>
        <w:pict>
          <v:shape type="#_x0000_t75" style="width:282.75pt;height:126.75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6"/>
        <w:ind w:left="3328" w:right="2864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raf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5611" w:right="83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hyperlink r:id="rId22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w.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f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om</w:t>
        </w:r>
      </w:hyperlink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647"/>
      </w:pPr>
      <w:r>
        <w:pict>
          <v:shape type="#_x0000_t75" style="width:290.25pt;height:138.75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6"/>
        <w:ind w:left="3249" w:right="2782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3.4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5421" w:right="86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hyperlink r:id="rId24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: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te.n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</w:hyperlink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7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isti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8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rafik,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olah,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013).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59"/>
        <w:ind w:left="588" w:right="7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olah,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tatif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fik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jan,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1986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8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lineRule="auto" w:line="360"/>
        <w:ind w:left="1016" w:right="79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huluan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iksa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hubung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kna.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7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1.4.1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tian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9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mining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rjuml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011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mining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teknik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rhitung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ial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tell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learning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rhub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588" w:right="76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war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housin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hine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learn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ormation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mining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didukung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bidang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pola,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sial,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image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sign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59"/>
        <w:ind w:left="588" w:right="7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mining</w:t>
      </w:r>
      <w:r>
        <w:rPr>
          <w:rFonts w:cs="Times New Roman" w:hAnsi="Times New Roman" w:eastAsia="Times New Roman" w:ascii="Times New Roman"/>
          <w:i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tujuan,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plana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rmatory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left"/>
        <w:spacing w:lineRule="auto" w:line="359"/>
        <w:ind w:left="1016" w:right="78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plorator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1.4.2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gsi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9" w:firstLine="7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006)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mini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g,</w:t>
      </w:r>
      <w:r>
        <w:rPr>
          <w:rFonts w:cs="Times New Roman" w:hAnsi="Times New Roman" w:eastAsia="Times New Roman" w:ascii="Times New Roman"/>
          <w:i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klasifik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ortima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 w:lineRule="auto" w:line="359"/>
        <w:ind w:left="588" w:right="79" w:firstLine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Clas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588" w:right="76" w:firstLine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klasifi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"/>
        <w:ind w:left="2067"/>
      </w:pPr>
      <w:r>
        <w:pict>
          <v:shape type="#_x0000_t75" style="width:249pt;height:93.75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7"/>
        <w:ind w:left="2433" w:right="1966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Clas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ication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307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83" w:firstLine="720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tree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pohon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stribusi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270" w:right="849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mpokkan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Asso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82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308" w:right="14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80" w:firstLine="720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Diguna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Analysis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8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84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abnor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steri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1.5.1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ster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77" w:firstLine="7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klast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(Supr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1296" w:right="786"/>
      </w:pP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dikelompok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tribut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rhitun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588" w:right="81" w:firstLine="7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disatuk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588" w:right="80" w:firstLine="708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ntoso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kin.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rut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ntoso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t: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1376" w:right="77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homogenit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n)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ggota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auto" w:line="359"/>
        <w:ind w:left="1376" w:right="76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" w:lineRule="auto" w:line="360"/>
        <w:ind w:left="588" w:right="82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ohnson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(198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588" w:right="76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ibandin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(Supr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4).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(Cha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dkk,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left"/>
        <w:spacing w:before="3" w:lineRule="auto" w:line="360"/>
        <w:ind w:left="1016" w:right="78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  <w:tab/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(Supr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dirumuskan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 w:lineRule="exact" w:line="260"/>
        <w:ind w:left="1016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dkk,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14):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460"/>
        <w:ind w:left="1085" w:right="-66"/>
      </w:pPr>
      <w:r>
        <w:rPr>
          <w:rFonts w:cs="Cambria Math" w:hAnsi="Cambria Math" w:eastAsia="Cambria Math" w:ascii="Cambria Math"/>
          <w:spacing w:val="7"/>
          <w:w w:val="88"/>
          <w:position w:val="-1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-15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1"/>
          <w:w w:val="66"/>
          <w:position w:val="-1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7"/>
          <w:w w:val="66"/>
          <w:position w:val="-1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-15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13"/>
          <w:w w:val="100"/>
          <w:position w:val="-1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16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-1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-16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0"/>
          <w:w w:val="100"/>
          <w:position w:val="-15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0"/>
          <w:w w:val="100"/>
          <w:position w:val="-4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4"/>
          <w:szCs w:val="14"/>
        </w:rPr>
        <w:jc w:val="left"/>
        <w:spacing w:lineRule="exact" w:line="440"/>
        <w:ind w:left="1308"/>
      </w:pPr>
      <w:r>
        <w:br w:type="column"/>
      </w:r>
      <w:r>
        <w:rPr>
          <w:rFonts w:cs="Cambria Math" w:hAnsi="Cambria Math" w:eastAsia="Cambria Math" w:ascii="Cambria Math"/>
          <w:spacing w:val="0"/>
          <w:w w:val="106"/>
          <w:position w:val="10"/>
          <w:sz w:val="14"/>
          <w:szCs w:val="14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0"/>
        <w:sectPr>
          <w:type w:val="continuous"/>
          <w:pgSz w:w="11920" w:h="16840"/>
          <w:pgMar w:top="1560" w:bottom="280" w:left="1680" w:right="1580"/>
          <w:cols w:num="2" w:equalWidth="off">
            <w:col w:w="2345" w:space="221"/>
            <w:col w:w="6094"/>
          </w:cols>
        </w:sectPr>
      </w:pPr>
      <w:r>
        <w:pict>
          <v:group style="position:absolute;margin-left:277.73pt;margin-top:-7.04733pt;width:4.2pt;height:0pt;mso-position-horizontal-relative:page;mso-position-vertical-relative:paragraph;z-index:-7303" coordorigin="5555,-141" coordsize="84,0">
            <v:shape style="position:absolute;left:5555;top:-141;width:84;height:0" coordorigin="5555,-141" coordsize="84,0" path="m5555,-141l5639,-141e" filled="f" stroked="t" strokeweight="0.69998pt" strokecolor="#000000">
              <v:path arrowok="t"/>
            </v:shape>
            <w10:wrap type="none"/>
          </v:group>
        </w:pict>
      </w:r>
      <w:r>
        <w:rPr>
          <w:rFonts w:cs="Cambria Math" w:hAnsi="Cambria Math" w:eastAsia="Cambria Math" w:ascii="Cambria Math"/>
          <w:spacing w:val="1"/>
          <w:position w:val="-6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-3"/>
          <w:w w:val="80"/>
          <w:position w:val="-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62"/>
          <w:position w:val="-11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0"/>
          <w:w w:val="100"/>
          <w:position w:val="-11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-6"/>
          <w:w w:val="100"/>
          <w:position w:val="-11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6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-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3"/>
          <w:w w:val="80"/>
          <w:position w:val="-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1"/>
          <w:position w:val="-11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-21"/>
          <w:w w:val="100"/>
          <w:position w:val="-11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-6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9"/>
          <w:w w:val="100"/>
          <w:position w:val="2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0"/>
          <w:w w:val="100"/>
          <w:position w:val="-6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1"/>
          <w:sz w:val="14"/>
          <w:szCs w:val="14"/>
        </w:rPr>
        <w:t>2</w:t>
      </w:r>
      <w:r>
        <w:rPr>
          <w:rFonts w:cs="Cambria Math" w:hAnsi="Cambria Math" w:eastAsia="Cambria Math" w:ascii="Cambria Math"/>
          <w:spacing w:val="0"/>
          <w:w w:val="100"/>
          <w:position w:val="1"/>
          <w:sz w:val="14"/>
          <w:szCs w:val="14"/>
        </w:rPr>
        <w:t>                                                                                                                    </w:t>
      </w:r>
      <w:r>
        <w:rPr>
          <w:rFonts w:cs="Cambria Math" w:hAnsi="Cambria Math" w:eastAsia="Cambria Math" w:ascii="Cambria Math"/>
          <w:spacing w:val="22"/>
          <w:w w:val="100"/>
          <w:position w:val="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6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4"/>
          <w:szCs w:val="24"/>
        </w:rPr>
        <w:t>3.1)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420"/>
        <w:ind w:left="2238"/>
      </w:pPr>
      <w:r>
        <w:rPr>
          <w:rFonts w:cs="Cambria Math" w:hAnsi="Cambria Math" w:eastAsia="Cambria Math" w:ascii="Cambria Math"/>
          <w:spacing w:val="5"/>
          <w:w w:val="100"/>
          <w:position w:val="2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1"/>
          <w:sz w:val="17"/>
          <w:szCs w:val="17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anhat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3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lak/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bsolut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lai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atLeast" w:line="400"/>
        <w:ind w:left="1016" w:right="79"/>
        <w:sectPr>
          <w:type w:val="continuous"/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anhat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tung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dkk,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320"/>
        <w:ind w:left="1085" w:right="-66"/>
      </w:pPr>
      <w:r>
        <w:rPr>
          <w:rFonts w:cs="Cambria Math" w:hAnsi="Cambria Math" w:eastAsia="Cambria Math" w:ascii="Cambria Math"/>
          <w:spacing w:val="7"/>
          <w:w w:val="88"/>
          <w:position w:val="-1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-12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1"/>
          <w:w w:val="66"/>
          <w:position w:val="-1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7"/>
          <w:w w:val="66"/>
          <w:position w:val="-1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-12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13"/>
          <w:w w:val="100"/>
          <w:position w:val="-1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13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-1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-12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0"/>
          <w:w w:val="100"/>
          <w:position w:val="-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320"/>
        <w:ind w:right="-61"/>
      </w:pPr>
      <w:r>
        <w:br w:type="column"/>
      </w:r>
      <w:r>
        <w:rPr>
          <w:rFonts w:cs="Cambria Math" w:hAnsi="Cambria Math" w:eastAsia="Cambria Math" w:ascii="Cambria Math"/>
          <w:spacing w:val="1"/>
          <w:position w:val="-13"/>
          <w:sz w:val="24"/>
          <w:szCs w:val="24"/>
        </w:rPr>
        <w:t>|</w:t>
      </w:r>
      <w:r>
        <w:rPr>
          <w:rFonts w:cs="Cambria Math" w:hAnsi="Cambria Math" w:eastAsia="Cambria Math" w:ascii="Cambria Math"/>
          <w:spacing w:val="-3"/>
          <w:w w:val="80"/>
          <w:position w:val="-1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62"/>
          <w:position w:val="-18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0"/>
          <w:w w:val="100"/>
          <w:position w:val="-18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-6"/>
          <w:w w:val="100"/>
          <w:position w:val="-18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13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-1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3"/>
          <w:w w:val="80"/>
          <w:position w:val="-1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1"/>
          <w:position w:val="-18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-21"/>
          <w:w w:val="100"/>
          <w:position w:val="-18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13"/>
          <w:sz w:val="24"/>
          <w:szCs w:val="24"/>
        </w:rPr>
        <w:t>|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60"/>
        <w:sectPr>
          <w:type w:val="continuous"/>
          <w:pgSz w:w="11920" w:h="16840"/>
          <w:pgMar w:top="1560" w:bottom="280" w:left="1680" w:right="1580"/>
          <w:cols w:num="3" w:equalWidth="off">
            <w:col w:w="2237" w:space="221"/>
            <w:col w:w="1044" w:space="4065"/>
            <w:col w:w="1093"/>
          </w:cols>
        </w:sectPr>
      </w:pPr>
      <w:r>
        <w:rPr>
          <w:rFonts w:cs="Times New Roman" w:hAnsi="Times New Roman" w:eastAsia="Times New Roman" w:ascii="Times New Roman"/>
          <w:spacing w:val="-1"/>
          <w:w w:val="100"/>
          <w:position w:val="-1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10"/>
          <w:sz w:val="24"/>
          <w:szCs w:val="24"/>
        </w:rPr>
        <w:t>3.2)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420"/>
        <w:ind w:left="2130"/>
      </w:pPr>
      <w:r>
        <w:rPr>
          <w:rFonts w:cs="Cambria Math" w:hAnsi="Cambria Math" w:eastAsia="Cambria Math" w:ascii="Cambria Math"/>
          <w:spacing w:val="5"/>
          <w:w w:val="100"/>
          <w:position w:val="2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1"/>
          <w:sz w:val="17"/>
          <w:szCs w:val="17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1.5.2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juan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position w:val="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24"/>
          <w:szCs w:val="24"/>
        </w:rPr>
        <w:t>ster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Va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24"/>
          <w:szCs w:val="24"/>
        </w:rPr>
        <w:t>ster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5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gklasifik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toko,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588"/>
        <w:sectPr>
          <w:type w:val="continuous"/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2004).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588" w:right="74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ratama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Tuju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mpok.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sionalitas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dikelompokan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1.5.3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Af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steri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78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pass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ssage</w:t>
      </w:r>
      <w:r>
        <w:rPr>
          <w:rFonts w:cs="Times New Roman" w:hAnsi="Times New Roman" w:eastAsia="Times New Roman" w:ascii="Times New Roman"/>
          <w:i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njadi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(tit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(Fr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59"/>
        <w:ind w:left="588" w:right="77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menunjukk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indeks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malk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rror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rror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stance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588" w:right="77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s(k,k)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Nilai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ruhi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irima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Nilai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2007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6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i,k),</w:t>
      </w:r>
      <w:r>
        <w:rPr>
          <w:rFonts w:cs="Times New Roman" w:hAnsi="Times New Roman" w:eastAsia="Times New Roman" w:ascii="Times New Roman"/>
          <w:color w:val="212121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color w:val="212121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irim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ndidat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588" w:right="77"/>
      </w:pP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color w:val="212121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212121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color w:val="212121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dikan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color w:val="212121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color w:val="000000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color w:val="000000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color w:val="000000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000000"/>
          <w:spacing w:val="0"/>
          <w:w w:val="100"/>
          <w:sz w:val="24"/>
          <w:szCs w:val="24"/>
        </w:rPr>
        <w:t>abi</w:t>
      </w:r>
      <w:r>
        <w:rPr>
          <w:rFonts w:cs="Times New Roman" w:hAnsi="Times New Roman" w:eastAsia="Times New Roman" w:ascii="Times New Roman"/>
          <w:i/>
          <w:color w:val="000000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000000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000000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(i,k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rim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menunjukk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rapa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pla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000000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color w:val="000000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color w:val="000000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color w:val="000000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color w:val="000000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memulai</w:t>
      </w:r>
      <w:r>
        <w:rPr>
          <w:rFonts w:cs="Times New Roman" w:hAnsi="Times New Roman" w:eastAsia="Times New Roman" w:ascii="Times New Roman"/>
          <w:color w:val="000000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oritma</w:t>
      </w:r>
      <w:r>
        <w:rPr>
          <w:rFonts w:cs="Times New Roman" w:hAnsi="Times New Roman" w:eastAsia="Times New Roman" w:ascii="Times New Roman"/>
          <w:color w:val="000000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color w:val="000000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000000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000000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2007</w:t>
      </w:r>
      <w:r>
        <w:rPr>
          <w:rFonts w:cs="Times New Roman" w:hAnsi="Times New Roman" w:eastAsia="Times New Roman" w:ascii="Times New Roman"/>
          <w:color w:val="000000"/>
          <w:spacing w:val="2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4" w:lineRule="auto" w:line="360"/>
        <w:ind w:left="1016" w:right="75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Hitung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rhitu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tentu,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rhitu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dian.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Nilai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biasa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580"/>
        <w:ind w:left="1001"/>
      </w:pPr>
      <w:r>
        <w:rPr>
          <w:rFonts w:cs="Cambria Math" w:hAnsi="Cambria Math" w:eastAsia="Cambria Math" w:ascii="Cambria Math"/>
          <w:spacing w:val="4"/>
          <w:w w:val="70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3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8"/>
          <w:w w:val="48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3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3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6"/>
          <w:w w:val="88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8"/>
          <w:position w:val="23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88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26"/>
          <w:w w:val="88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3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5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3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23"/>
          <w:sz w:val="24"/>
          <w:szCs w:val="24"/>
        </w:rPr>
        <w:t>|</w:t>
      </w:r>
      <w:r>
        <w:rPr>
          <w:rFonts w:cs="Cambria Math" w:hAnsi="Cambria Math" w:eastAsia="Cambria Math" w:ascii="Cambria Math"/>
          <w:spacing w:val="1"/>
          <w:w w:val="100"/>
          <w:position w:val="23"/>
          <w:sz w:val="24"/>
          <w:szCs w:val="24"/>
        </w:rPr>
        <w:t>|</w:t>
      </w:r>
      <w:r>
        <w:rPr>
          <w:rFonts w:cs="Cambria Math" w:hAnsi="Cambria Math" w:eastAsia="Cambria Math" w:ascii="Cambria Math"/>
          <w:spacing w:val="-3"/>
          <w:w w:val="80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53"/>
          <w:position w:val="19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19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-7"/>
          <w:w w:val="100"/>
          <w:position w:val="19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3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-2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3"/>
          <w:w w:val="80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92"/>
          <w:position w:val="19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20"/>
          <w:w w:val="100"/>
          <w:position w:val="19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3"/>
          <w:sz w:val="24"/>
          <w:szCs w:val="24"/>
        </w:rPr>
        <w:t>|</w:t>
      </w:r>
      <w:r>
        <w:rPr>
          <w:rFonts w:cs="Cambria Math" w:hAnsi="Cambria Math" w:eastAsia="Cambria Math" w:ascii="Cambria Math"/>
          <w:spacing w:val="1"/>
          <w:w w:val="100"/>
          <w:position w:val="23"/>
          <w:sz w:val="24"/>
          <w:szCs w:val="24"/>
        </w:rPr>
        <w:t>|</w:t>
      </w:r>
      <w:r>
        <w:rPr>
          <w:rFonts w:cs="Cambria Math" w:hAnsi="Cambria Math" w:eastAsia="Cambria Math" w:ascii="Cambria Math"/>
          <w:spacing w:val="0"/>
          <w:w w:val="100"/>
          <w:position w:val="32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0"/>
          <w:w w:val="100"/>
          <w:position w:val="32"/>
          <w:sz w:val="17"/>
          <w:szCs w:val="17"/>
        </w:rPr>
        <w:t>                                                                                                   </w:t>
      </w:r>
      <w:r>
        <w:rPr>
          <w:rFonts w:cs="Cambria Math" w:hAnsi="Cambria Math" w:eastAsia="Cambria Math" w:ascii="Cambria Math"/>
          <w:spacing w:val="25"/>
          <w:w w:val="100"/>
          <w:position w:val="32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3.3)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400"/>
        <w:ind w:left="1016"/>
      </w:pPr>
      <w:r>
        <w:rPr>
          <w:rFonts w:cs="Cambria Math" w:hAnsi="Cambria Math" w:eastAsia="Cambria Math" w:ascii="Cambria Math"/>
          <w:spacing w:val="0"/>
          <w:w w:val="70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28"/>
          <w:w w:val="7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triks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kemiripan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1016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1,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2,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…,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588" w:right="38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abi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nol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00"/>
        <w:ind w:left="1016"/>
      </w:pPr>
      <w:r>
        <w:rPr>
          <w:rFonts w:cs="Cambria Math" w:hAnsi="Cambria Math" w:eastAsia="Cambria Math" w:ascii="Cambria Math"/>
          <w:spacing w:val="6"/>
          <w:w w:val="84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0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6"/>
          <w:w w:val="48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3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6"/>
          <w:w w:val="88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8"/>
          <w:position w:val="20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88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29"/>
          <w:w w:val="88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∈</w:t>
      </w:r>
      <w:r>
        <w:rPr>
          <w:rFonts w:cs="Cambria Math" w:hAnsi="Cambria Math" w:eastAsia="Cambria Math" w:ascii="Cambria Math"/>
          <w:spacing w:val="6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{1,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2,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…,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n}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                                                                </w:t>
      </w:r>
      <w:r>
        <w:rPr>
          <w:rFonts w:cs="Times New Roman" w:hAnsi="Times New Roman" w:eastAsia="Times New Roman" w:ascii="Times New Roman"/>
          <w:spacing w:val="18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3.4)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1016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triks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abi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588" w:right="22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spo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sib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umus: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00"/>
        <w:ind w:left="948"/>
      </w:pPr>
      <w:r>
        <w:rPr>
          <w:rFonts w:cs="Cambria Math" w:hAnsi="Cambria Math" w:eastAsia="Cambria Math" w:ascii="Cambria Math"/>
          <w:spacing w:val="6"/>
          <w:w w:val="72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6"/>
          <w:w w:val="48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3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6"/>
          <w:w w:val="88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8"/>
          <w:position w:val="22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23"/>
          <w:w w:val="88"/>
          <w:position w:val="2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←</w:t>
      </w:r>
      <w:r>
        <w:rPr>
          <w:rFonts w:cs="Cambria Math" w:hAnsi="Cambria Math" w:eastAsia="Cambria Math" w:ascii="Cambria Math"/>
          <w:spacing w:val="12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5"/>
          <w:w w:val="70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8"/>
          <w:w w:val="48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3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6"/>
          <w:w w:val="88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8"/>
          <w:position w:val="22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8"/>
          <w:w w:val="88"/>
          <w:position w:val="2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6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6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0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7"/>
          <w:w w:val="92"/>
          <w:position w:val="1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64"/>
          <w:position w:val="21"/>
          <w:sz w:val="14"/>
          <w:szCs w:val="14"/>
        </w:rPr>
        <w:t>′</w:t>
      </w:r>
      <w:r>
        <w:rPr>
          <w:rFonts w:cs="Cambria Math" w:hAnsi="Cambria Math" w:eastAsia="Cambria Math" w:ascii="Cambria Math"/>
          <w:spacing w:val="-23"/>
          <w:w w:val="100"/>
          <w:position w:val="21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1"/>
          <w:w w:val="97"/>
          <w:position w:val="15"/>
          <w:sz w:val="17"/>
          <w:szCs w:val="17"/>
        </w:rPr>
        <w:t>≠</w:t>
      </w:r>
      <w:r>
        <w:rPr>
          <w:rFonts w:cs="Cambria Math" w:hAnsi="Cambria Math" w:eastAsia="Cambria Math" w:ascii="Cambria Math"/>
          <w:spacing w:val="0"/>
          <w:w w:val="92"/>
          <w:position w:val="1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25"/>
          <w:w w:val="100"/>
          <w:position w:val="1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{</w:t>
      </w:r>
      <w:r>
        <w:rPr>
          <w:rFonts w:cs="Cambria Math" w:hAnsi="Cambria Math" w:eastAsia="Cambria Math" w:ascii="Cambria Math"/>
          <w:spacing w:val="6"/>
          <w:w w:val="84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8"/>
          <w:w w:val="48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3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2"/>
          <w:w w:val="83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9"/>
          <w:w w:val="138"/>
          <w:position w:val="30"/>
          <w:sz w:val="17"/>
          <w:szCs w:val="17"/>
        </w:rPr>
        <w:t>′</w:t>
      </w:r>
      <w:r>
        <w:rPr>
          <w:rFonts w:cs="Cambria Math" w:hAnsi="Cambria Math" w:eastAsia="Cambria Math" w:ascii="Cambria Math"/>
          <w:spacing w:val="0"/>
          <w:w w:val="100"/>
          <w:position w:val="22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2"/>
          <w:w w:val="100"/>
          <w:position w:val="2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+</w:t>
      </w:r>
      <w:r>
        <w:rPr>
          <w:rFonts w:cs="Cambria Math" w:hAnsi="Cambria Math" w:eastAsia="Cambria Math" w:ascii="Cambria Math"/>
          <w:spacing w:val="1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4"/>
          <w:w w:val="70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6"/>
          <w:w w:val="48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1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2"/>
          <w:w w:val="83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9"/>
          <w:w w:val="138"/>
          <w:position w:val="30"/>
          <w:sz w:val="17"/>
          <w:szCs w:val="17"/>
        </w:rPr>
        <w:t>′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22"/>
          <w:sz w:val="24"/>
          <w:szCs w:val="24"/>
        </w:rPr>
        <w:t>}</w:t>
      </w:r>
      <w:r>
        <w:rPr>
          <w:rFonts w:cs="Cambria Math" w:hAnsi="Cambria Math" w:eastAsia="Cambria Math" w:ascii="Cambria Math"/>
          <w:spacing w:val="0"/>
          <w:w w:val="100"/>
          <w:position w:val="22"/>
          <w:sz w:val="24"/>
          <w:szCs w:val="24"/>
        </w:rPr>
        <w:t>                                        </w:t>
      </w:r>
      <w:r>
        <w:rPr>
          <w:rFonts w:cs="Cambria Math" w:hAnsi="Cambria Math" w:eastAsia="Cambria Math" w:ascii="Cambria Math"/>
          <w:spacing w:val="13"/>
          <w:w w:val="100"/>
          <w:position w:val="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4"/>
          <w:szCs w:val="24"/>
        </w:rPr>
        <w:t>3.5)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948"/>
      </w:pP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Update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2"/>
          <w:w w:val="100"/>
          <w:position w:val="3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position w:val="3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color w:val="212121"/>
          <w:spacing w:val="-2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-2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rumus: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700"/>
        <w:ind w:left="1008"/>
      </w:pPr>
      <w:r>
        <w:rPr>
          <w:rFonts w:cs="Cambria Math" w:hAnsi="Cambria Math" w:eastAsia="Cambria Math" w:ascii="Cambria Math"/>
          <w:spacing w:val="6"/>
          <w:w w:val="72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1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3"/>
          <w:w w:val="54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3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5"/>
          <w:w w:val="54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13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6"/>
          <w:w w:val="83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83"/>
          <w:position w:val="21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3"/>
          <w:w w:val="83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3"/>
          <w:position w:val="20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6"/>
          <w:w w:val="83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6"/>
          <w:w w:val="83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3"/>
          <w:position w:val="21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26"/>
          <w:w w:val="83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6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6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7"/>
          <w:w w:val="80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0"/>
          <w:sz w:val="24"/>
          <w:szCs w:val="24"/>
        </w:rPr>
        <w:t>{</w:t>
      </w:r>
      <w:r>
        <w:rPr>
          <w:rFonts w:cs="Cambria Math" w:hAnsi="Cambria Math" w:eastAsia="Cambria Math" w:ascii="Cambria Math"/>
          <w:spacing w:val="4"/>
          <w:w w:val="70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1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6"/>
          <w:w w:val="48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1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2"/>
          <w:w w:val="83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9"/>
          <w:w w:val="138"/>
          <w:position w:val="29"/>
          <w:sz w:val="17"/>
          <w:szCs w:val="17"/>
        </w:rPr>
        <w:t>′</w:t>
      </w:r>
      <w:r>
        <w:rPr>
          <w:rFonts w:cs="Cambria Math" w:hAnsi="Cambria Math" w:eastAsia="Cambria Math" w:ascii="Cambria Math"/>
          <w:spacing w:val="1"/>
          <w:w w:val="100"/>
          <w:position w:val="21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}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1016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00"/>
        <w:ind w:left="1016"/>
      </w:pPr>
      <w:r>
        <w:rPr>
          <w:rFonts w:cs="Cambria Math" w:hAnsi="Cambria Math" w:eastAsia="Cambria Math" w:ascii="Cambria Math"/>
          <w:spacing w:val="4"/>
          <w:w w:val="70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1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6"/>
          <w:w w:val="48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3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2"/>
          <w:w w:val="83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38"/>
          <w:position w:val="29"/>
          <w:sz w:val="17"/>
          <w:szCs w:val="17"/>
        </w:rPr>
        <w:t>′</w:t>
      </w:r>
      <w:r>
        <w:rPr>
          <w:rFonts w:cs="Cambria Math" w:hAnsi="Cambria Math" w:eastAsia="Cambria Math" w:ascii="Cambria Math"/>
          <w:spacing w:val="-26"/>
          <w:w w:val="100"/>
          <w:position w:val="29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8"/>
          <w:w w:val="100"/>
          <w:position w:val="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triks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kemiripan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2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position w:val="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2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ndidat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1016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9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588" w:right="3586"/>
      </w:pP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212121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lanjut</w:t>
      </w:r>
      <w:r>
        <w:rPr>
          <w:rFonts w:cs="Times New Roman" w:hAnsi="Times New Roman" w:eastAsia="Times New Roman" w:ascii="Times New Roman"/>
          <w:color w:val="212121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update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triks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abi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60"/>
        <w:ind w:left="1040"/>
      </w:pPr>
      <w:r>
        <w:rPr>
          <w:rFonts w:cs="Cambria Math" w:hAnsi="Cambria Math" w:eastAsia="Cambria Math" w:ascii="Cambria Math"/>
          <w:color w:val="212121"/>
          <w:spacing w:val="6"/>
          <w:w w:val="84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4"/>
          <w:sz w:val="24"/>
          <w:szCs w:val="24"/>
        </w:rPr>
        <w:t>(</w:t>
      </w:r>
      <w:r>
        <w:rPr>
          <w:rFonts w:cs="Cambria Math" w:hAnsi="Cambria Math" w:eastAsia="Cambria Math" w:ascii="Cambria Math"/>
          <w:color w:val="212121"/>
          <w:spacing w:val="6"/>
          <w:w w:val="48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4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3"/>
          <w:w w:val="100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6"/>
          <w:w w:val="88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88"/>
          <w:position w:val="24"/>
          <w:sz w:val="24"/>
          <w:szCs w:val="24"/>
        </w:rPr>
        <w:t>)</w:t>
      </w:r>
      <w:r>
        <w:rPr>
          <w:rFonts w:cs="Cambria Math" w:hAnsi="Cambria Math" w:eastAsia="Cambria Math" w:ascii="Cambria Math"/>
          <w:color w:val="212121"/>
          <w:spacing w:val="23"/>
          <w:w w:val="88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4"/>
          <w:sz w:val="24"/>
          <w:szCs w:val="24"/>
        </w:rPr>
        <w:t>←</w:t>
      </w:r>
      <w:r>
        <w:rPr>
          <w:rFonts w:cs="Cambria Math" w:hAnsi="Cambria Math" w:eastAsia="Cambria Math" w:ascii="Cambria Math"/>
          <w:color w:val="212121"/>
          <w:spacing w:val="13"/>
          <w:w w:val="100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90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90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4"/>
          <w:w w:val="90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90"/>
          <w:position w:val="24"/>
          <w:sz w:val="24"/>
          <w:szCs w:val="24"/>
        </w:rPr>
        <w:t>{</w:t>
      </w:r>
      <w:r>
        <w:rPr>
          <w:rFonts w:cs="Cambria Math" w:hAnsi="Cambria Math" w:eastAsia="Cambria Math" w:ascii="Cambria Math"/>
          <w:color w:val="212121"/>
          <w:spacing w:val="-1"/>
          <w:w w:val="90"/>
          <w:position w:val="24"/>
          <w:sz w:val="24"/>
          <w:szCs w:val="24"/>
        </w:rPr>
        <w:t>0</w:t>
      </w:r>
      <w:r>
        <w:rPr>
          <w:rFonts w:cs="Cambria Math" w:hAnsi="Cambria Math" w:eastAsia="Cambria Math" w:ascii="Cambria Math"/>
          <w:color w:val="212121"/>
          <w:spacing w:val="0"/>
          <w:w w:val="90"/>
          <w:position w:val="24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"/>
          <w:w w:val="90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5"/>
          <w:w w:val="84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84"/>
          <w:position w:val="25"/>
          <w:sz w:val="24"/>
          <w:szCs w:val="24"/>
        </w:rPr>
        <w:t>(</w:t>
      </w:r>
      <w:r>
        <w:rPr>
          <w:rFonts w:cs="Cambria Math" w:hAnsi="Cambria Math" w:eastAsia="Cambria Math" w:ascii="Cambria Math"/>
          <w:color w:val="212121"/>
          <w:spacing w:val="3"/>
          <w:w w:val="84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84"/>
          <w:position w:val="24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8"/>
          <w:w w:val="84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6"/>
          <w:w w:val="84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84"/>
          <w:position w:val="25"/>
          <w:sz w:val="24"/>
          <w:szCs w:val="24"/>
        </w:rPr>
        <w:t>)</w:t>
      </w:r>
      <w:r>
        <w:rPr>
          <w:rFonts w:cs="Cambria Math" w:hAnsi="Cambria Math" w:eastAsia="Cambria Math" w:ascii="Cambria Math"/>
          <w:color w:val="212121"/>
          <w:spacing w:val="22"/>
          <w:w w:val="84"/>
          <w:position w:val="25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4"/>
          <w:sz w:val="24"/>
          <w:szCs w:val="24"/>
        </w:rPr>
        <w:t>+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5"/>
          <w:sz w:val="24"/>
          <w:szCs w:val="24"/>
        </w:rPr>
        <w:t>∑</w:t>
      </w:r>
      <w:r>
        <w:rPr>
          <w:rFonts w:cs="Cambria Math" w:hAnsi="Cambria Math" w:eastAsia="Cambria Math" w:ascii="Cambria Math"/>
          <w:color w:val="212121"/>
          <w:spacing w:val="7"/>
          <w:w w:val="53"/>
          <w:position w:val="17"/>
          <w:sz w:val="17"/>
          <w:szCs w:val="17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56"/>
          <w:position w:val="23"/>
          <w:sz w:val="14"/>
          <w:szCs w:val="14"/>
        </w:rPr>
        <w:t>�</w:t>
      </w:r>
      <w:r>
        <w:rPr>
          <w:rFonts w:cs="Cambria Math" w:hAnsi="Cambria Math" w:eastAsia="Cambria Math" w:ascii="Cambria Math"/>
          <w:color w:val="212121"/>
          <w:spacing w:val="-21"/>
          <w:w w:val="100"/>
          <w:position w:val="23"/>
          <w:sz w:val="14"/>
          <w:szCs w:val="14"/>
        </w:rPr>
        <w:t> </w:t>
      </w:r>
      <w:r>
        <w:rPr>
          <w:rFonts w:cs="Cambria Math" w:hAnsi="Cambria Math" w:eastAsia="Cambria Math" w:ascii="Cambria Math"/>
          <w:color w:val="212121"/>
          <w:spacing w:val="-1"/>
          <w:w w:val="100"/>
          <w:position w:val="17"/>
          <w:sz w:val="17"/>
          <w:szCs w:val="17"/>
        </w:rPr>
        <w:t>∉</w:t>
      </w:r>
      <w:r>
        <w:rPr>
          <w:rFonts w:cs="Cambria Math" w:hAnsi="Cambria Math" w:eastAsia="Cambria Math" w:ascii="Cambria Math"/>
          <w:color w:val="212121"/>
          <w:spacing w:val="-1"/>
          <w:w w:val="100"/>
          <w:position w:val="17"/>
          <w:sz w:val="17"/>
          <w:szCs w:val="17"/>
        </w:rPr>
        <w:t>{</w:t>
      </w:r>
      <w:r>
        <w:rPr>
          <w:rFonts w:cs="Cambria Math" w:hAnsi="Cambria Math" w:eastAsia="Cambria Math" w:ascii="Cambria Math"/>
          <w:color w:val="212121"/>
          <w:spacing w:val="7"/>
          <w:w w:val="53"/>
          <w:position w:val="17"/>
          <w:sz w:val="17"/>
          <w:szCs w:val="17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17"/>
          <w:sz w:val="17"/>
          <w:szCs w:val="17"/>
        </w:rPr>
        <w:t>,</w:t>
      </w:r>
      <w:r>
        <w:rPr>
          <w:rFonts w:cs="Cambria Math" w:hAnsi="Cambria Math" w:eastAsia="Cambria Math" w:ascii="Cambria Math"/>
          <w:color w:val="212121"/>
          <w:spacing w:val="3"/>
          <w:w w:val="92"/>
          <w:position w:val="17"/>
          <w:sz w:val="17"/>
          <w:szCs w:val="17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17"/>
          <w:sz w:val="17"/>
          <w:szCs w:val="17"/>
        </w:rPr>
        <w:t>}</w:t>
      </w:r>
      <w:r>
        <w:rPr>
          <w:rFonts w:cs="Cambria Math" w:hAnsi="Cambria Math" w:eastAsia="Cambria Math" w:ascii="Cambria Math"/>
          <w:color w:val="212121"/>
          <w:spacing w:val="2"/>
          <w:w w:val="100"/>
          <w:position w:val="17"/>
          <w:sz w:val="17"/>
          <w:szCs w:val="17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6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6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7"/>
          <w:w w:val="80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4"/>
          <w:sz w:val="24"/>
          <w:szCs w:val="24"/>
        </w:rPr>
        <w:t>{</w:t>
      </w:r>
      <w:r>
        <w:rPr>
          <w:rFonts w:cs="Cambria Math" w:hAnsi="Cambria Math" w:eastAsia="Cambria Math" w:ascii="Cambria Math"/>
          <w:color w:val="212121"/>
          <w:spacing w:val="-1"/>
          <w:w w:val="100"/>
          <w:position w:val="24"/>
          <w:sz w:val="24"/>
          <w:szCs w:val="24"/>
        </w:rPr>
        <w:t>0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4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3"/>
          <w:w w:val="100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6"/>
          <w:w w:val="72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5"/>
          <w:sz w:val="24"/>
          <w:szCs w:val="24"/>
        </w:rPr>
        <w:t>(</w:t>
      </w:r>
      <w:r>
        <w:rPr>
          <w:rFonts w:cs="Cambria Math" w:hAnsi="Cambria Math" w:eastAsia="Cambria Math" w:ascii="Cambria Math"/>
          <w:color w:val="212121"/>
          <w:spacing w:val="13"/>
          <w:w w:val="48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9"/>
          <w:w w:val="138"/>
          <w:position w:val="33"/>
          <w:sz w:val="17"/>
          <w:szCs w:val="17"/>
        </w:rPr>
        <w:t>′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4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3"/>
          <w:w w:val="100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7"/>
          <w:w w:val="83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5"/>
          <w:sz w:val="24"/>
          <w:szCs w:val="24"/>
        </w:rPr>
        <w:t>)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4"/>
          <w:sz w:val="24"/>
          <w:szCs w:val="24"/>
        </w:rPr>
        <w:t>}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4"/>
          <w:sz w:val="24"/>
          <w:szCs w:val="24"/>
        </w:rPr>
        <w:t>}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4"/>
          <w:sz w:val="24"/>
          <w:szCs w:val="24"/>
        </w:rPr>
        <w:t>                             </w:t>
      </w:r>
      <w:r>
        <w:rPr>
          <w:rFonts w:cs="Cambria Math" w:hAnsi="Cambria Math" w:eastAsia="Cambria Math" w:ascii="Cambria Math"/>
          <w:color w:val="212121"/>
          <w:spacing w:val="9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position w:val="24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24"/>
          <w:sz w:val="24"/>
          <w:szCs w:val="24"/>
        </w:rPr>
        <w:t>3.6)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1016"/>
      </w:pP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Update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2"/>
          <w:w w:val="100"/>
          <w:position w:val="3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position w:val="3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position w:val="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ib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ty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rumus: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40"/>
        <w:ind w:left="1016"/>
      </w:pPr>
      <w:r>
        <w:rPr>
          <w:rFonts w:cs="Cambria Math" w:hAnsi="Cambria Math" w:eastAsia="Cambria Math" w:ascii="Cambria Math"/>
          <w:color w:val="212121"/>
          <w:spacing w:val="5"/>
          <w:w w:val="87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87"/>
          <w:position w:val="24"/>
          <w:sz w:val="24"/>
          <w:szCs w:val="24"/>
        </w:rPr>
        <w:t>(</w:t>
      </w:r>
      <w:r>
        <w:rPr>
          <w:rFonts w:cs="Cambria Math" w:hAnsi="Cambria Math" w:eastAsia="Cambria Math" w:ascii="Cambria Math"/>
          <w:color w:val="212121"/>
          <w:spacing w:val="3"/>
          <w:w w:val="87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87"/>
          <w:position w:val="23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2"/>
          <w:w w:val="87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6"/>
          <w:w w:val="87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87"/>
          <w:position w:val="24"/>
          <w:sz w:val="24"/>
          <w:szCs w:val="24"/>
        </w:rPr>
        <w:t>)</w:t>
      </w:r>
      <w:r>
        <w:rPr>
          <w:rFonts w:cs="Cambria Math" w:hAnsi="Cambria Math" w:eastAsia="Cambria Math" w:ascii="Cambria Math"/>
          <w:color w:val="212121"/>
          <w:spacing w:val="27"/>
          <w:w w:val="87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3"/>
          <w:sz w:val="24"/>
          <w:szCs w:val="24"/>
        </w:rPr>
        <w:t>=</w:t>
      </w:r>
      <w:r>
        <w:rPr>
          <w:rFonts w:cs="Cambria Math" w:hAnsi="Cambria Math" w:eastAsia="Cambria Math" w:ascii="Cambria Math"/>
          <w:color w:val="212121"/>
          <w:spacing w:val="13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4"/>
          <w:sz w:val="24"/>
          <w:szCs w:val="24"/>
        </w:rPr>
        <w:t>∑</w:t>
      </w:r>
      <w:r>
        <w:rPr>
          <w:rFonts w:cs="Cambria Math" w:hAnsi="Cambria Math" w:eastAsia="Cambria Math" w:ascii="Cambria Math"/>
          <w:color w:val="212121"/>
          <w:spacing w:val="7"/>
          <w:w w:val="53"/>
          <w:position w:val="18"/>
          <w:sz w:val="17"/>
          <w:szCs w:val="17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164"/>
          <w:position w:val="23"/>
          <w:sz w:val="14"/>
          <w:szCs w:val="14"/>
        </w:rPr>
        <w:t>′</w:t>
      </w:r>
      <w:r>
        <w:rPr>
          <w:rFonts w:cs="Cambria Math" w:hAnsi="Cambria Math" w:eastAsia="Cambria Math" w:ascii="Cambria Math"/>
          <w:color w:val="212121"/>
          <w:spacing w:val="-20"/>
          <w:w w:val="100"/>
          <w:position w:val="23"/>
          <w:sz w:val="14"/>
          <w:szCs w:val="14"/>
        </w:rPr>
        <w:t> </w:t>
      </w:r>
      <w:r>
        <w:rPr>
          <w:rFonts w:cs="Cambria Math" w:hAnsi="Cambria Math" w:eastAsia="Cambria Math" w:ascii="Cambria Math"/>
          <w:color w:val="212121"/>
          <w:spacing w:val="-1"/>
          <w:w w:val="100"/>
          <w:position w:val="18"/>
          <w:sz w:val="17"/>
          <w:szCs w:val="17"/>
        </w:rPr>
        <w:t>∉</w:t>
      </w:r>
      <w:r>
        <w:rPr>
          <w:rFonts w:cs="Cambria Math" w:hAnsi="Cambria Math" w:eastAsia="Cambria Math" w:ascii="Cambria Math"/>
          <w:color w:val="212121"/>
          <w:spacing w:val="-1"/>
          <w:w w:val="100"/>
          <w:position w:val="18"/>
          <w:sz w:val="17"/>
          <w:szCs w:val="17"/>
        </w:rPr>
        <w:t>{</w:t>
      </w:r>
      <w:r>
        <w:rPr>
          <w:rFonts w:cs="Cambria Math" w:hAnsi="Cambria Math" w:eastAsia="Cambria Math" w:ascii="Cambria Math"/>
          <w:color w:val="212121"/>
          <w:spacing w:val="7"/>
          <w:w w:val="53"/>
          <w:position w:val="18"/>
          <w:sz w:val="17"/>
          <w:szCs w:val="17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18"/>
          <w:sz w:val="17"/>
          <w:szCs w:val="17"/>
        </w:rPr>
        <w:t>,</w:t>
      </w:r>
      <w:r>
        <w:rPr>
          <w:rFonts w:cs="Cambria Math" w:hAnsi="Cambria Math" w:eastAsia="Cambria Math" w:ascii="Cambria Math"/>
          <w:color w:val="212121"/>
          <w:spacing w:val="3"/>
          <w:w w:val="92"/>
          <w:position w:val="18"/>
          <w:sz w:val="17"/>
          <w:szCs w:val="17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18"/>
          <w:sz w:val="17"/>
          <w:szCs w:val="17"/>
        </w:rPr>
        <w:t>}</w:t>
      </w:r>
      <w:r>
        <w:rPr>
          <w:rFonts w:cs="Cambria Math" w:hAnsi="Cambria Math" w:eastAsia="Cambria Math" w:ascii="Cambria Math"/>
          <w:color w:val="212121"/>
          <w:spacing w:val="2"/>
          <w:w w:val="100"/>
          <w:position w:val="18"/>
          <w:sz w:val="17"/>
          <w:szCs w:val="17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6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6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7"/>
          <w:w w:val="80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3"/>
          <w:sz w:val="24"/>
          <w:szCs w:val="24"/>
        </w:rPr>
        <w:t>{</w:t>
      </w:r>
      <w:r>
        <w:rPr>
          <w:rFonts w:cs="Cambria Math" w:hAnsi="Cambria Math" w:eastAsia="Cambria Math" w:ascii="Cambria Math"/>
          <w:color w:val="212121"/>
          <w:spacing w:val="-1"/>
          <w:w w:val="100"/>
          <w:position w:val="23"/>
          <w:sz w:val="24"/>
          <w:szCs w:val="24"/>
        </w:rPr>
        <w:t>0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3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3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72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9"/>
          <w:w w:val="72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1"/>
          <w:w w:val="72"/>
          <w:position w:val="24"/>
          <w:sz w:val="24"/>
          <w:szCs w:val="24"/>
        </w:rPr>
        <w:t>(</w:t>
      </w:r>
      <w:r>
        <w:rPr>
          <w:rFonts w:cs="Cambria Math" w:hAnsi="Cambria Math" w:eastAsia="Cambria Math" w:ascii="Cambria Math"/>
          <w:color w:val="212121"/>
          <w:spacing w:val="13"/>
          <w:w w:val="48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9"/>
          <w:w w:val="138"/>
          <w:position w:val="32"/>
          <w:sz w:val="17"/>
          <w:szCs w:val="17"/>
        </w:rPr>
        <w:t>′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3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3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7"/>
          <w:w w:val="83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4"/>
          <w:sz w:val="24"/>
          <w:szCs w:val="24"/>
        </w:rPr>
        <w:t>)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3"/>
          <w:sz w:val="24"/>
          <w:szCs w:val="24"/>
        </w:rPr>
        <w:t>}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3"/>
          <w:sz w:val="24"/>
          <w:szCs w:val="24"/>
        </w:rPr>
        <w:t>                                                              </w:t>
      </w:r>
      <w:r>
        <w:rPr>
          <w:rFonts w:cs="Cambria Math" w:hAnsi="Cambria Math" w:eastAsia="Cambria Math" w:ascii="Cambria Math"/>
          <w:color w:val="212121"/>
          <w:spacing w:val="9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position w:val="2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23"/>
          <w:sz w:val="24"/>
          <w:szCs w:val="24"/>
        </w:rPr>
        <w:t>3.7)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1016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Cambria" w:hAnsi="Cambria" w:eastAsia="Cambria" w:ascii="Cambria"/>
          <w:sz w:val="24"/>
          <w:szCs w:val="24"/>
        </w:rPr>
        <w:jc w:val="left"/>
        <w:spacing w:lineRule="exact" w:line="480"/>
        <w:ind w:left="1040"/>
      </w:pPr>
      <w:r>
        <w:rPr>
          <w:rFonts w:cs="Cambria Math" w:hAnsi="Cambria Math" w:eastAsia="Cambria Math" w:ascii="Cambria Math"/>
          <w:color w:val="212121"/>
          <w:spacing w:val="3"/>
          <w:w w:val="72"/>
          <w:position w:val="11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12"/>
          <w:sz w:val="24"/>
          <w:szCs w:val="24"/>
        </w:rPr>
        <w:t>(</w:t>
      </w:r>
      <w:r>
        <w:rPr>
          <w:rFonts w:cs="Cambria Math" w:hAnsi="Cambria Math" w:eastAsia="Cambria Math" w:ascii="Cambria Math"/>
          <w:color w:val="212121"/>
          <w:spacing w:val="13"/>
          <w:w w:val="48"/>
          <w:position w:val="11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9"/>
          <w:w w:val="138"/>
          <w:position w:val="19"/>
          <w:sz w:val="17"/>
          <w:szCs w:val="17"/>
        </w:rPr>
        <w:t>′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11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3"/>
          <w:w w:val="100"/>
          <w:position w:val="11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6"/>
          <w:w w:val="88"/>
          <w:position w:val="11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88"/>
          <w:position w:val="12"/>
          <w:sz w:val="24"/>
          <w:szCs w:val="24"/>
        </w:rPr>
        <w:t>)</w:t>
      </w:r>
      <w:r>
        <w:rPr>
          <w:rFonts w:cs="Cambria Math" w:hAnsi="Cambria Math" w:eastAsia="Cambria Math" w:ascii="Cambria Math"/>
          <w:color w:val="212121"/>
          <w:spacing w:val="8"/>
          <w:w w:val="88"/>
          <w:position w:val="12"/>
          <w:sz w:val="24"/>
          <w:szCs w:val="24"/>
        </w:rPr>
        <w:t> </w:t>
      </w:r>
      <w:r>
        <w:rPr>
          <w:rFonts w:cs="Cambria" w:hAnsi="Cambria" w:eastAsia="Cambria" w:ascii="Cambria"/>
          <w:color w:val="212121"/>
          <w:spacing w:val="0"/>
          <w:w w:val="100"/>
          <w:position w:val="11"/>
          <w:sz w:val="24"/>
          <w:szCs w:val="24"/>
        </w:rPr>
        <w:t>:</w:t>
      </w:r>
      <w:r>
        <w:rPr>
          <w:rFonts w:cs="Cambria" w:hAnsi="Cambria" w:eastAsia="Cambria" w:ascii="Cambria"/>
          <w:color w:val="212121"/>
          <w:spacing w:val="-1"/>
          <w:w w:val="100"/>
          <w:position w:val="11"/>
          <w:sz w:val="24"/>
          <w:szCs w:val="24"/>
        </w:rPr>
        <w:t> </w:t>
      </w:r>
      <w:r>
        <w:rPr>
          <w:rFonts w:cs="Cambria" w:hAnsi="Cambria" w:eastAsia="Cambria" w:ascii="Cambria"/>
          <w:i/>
          <w:color w:val="212121"/>
          <w:spacing w:val="0"/>
          <w:w w:val="100"/>
          <w:position w:val="11"/>
          <w:sz w:val="24"/>
          <w:szCs w:val="24"/>
        </w:rPr>
        <w:t>r</w:t>
      </w:r>
      <w:r>
        <w:rPr>
          <w:rFonts w:cs="Cambria" w:hAnsi="Cambria" w:eastAsia="Cambria" w:ascii="Cambria"/>
          <w:i/>
          <w:color w:val="212121"/>
          <w:spacing w:val="1"/>
          <w:w w:val="100"/>
          <w:position w:val="11"/>
          <w:sz w:val="24"/>
          <w:szCs w:val="24"/>
        </w:rPr>
        <w:t>e</w:t>
      </w:r>
      <w:r>
        <w:rPr>
          <w:rFonts w:cs="Cambria" w:hAnsi="Cambria" w:eastAsia="Cambria" w:ascii="Cambria"/>
          <w:i/>
          <w:color w:val="212121"/>
          <w:spacing w:val="0"/>
          <w:w w:val="100"/>
          <w:position w:val="11"/>
          <w:sz w:val="24"/>
          <w:szCs w:val="24"/>
        </w:rPr>
        <w:t>sp</w:t>
      </w:r>
      <w:r>
        <w:rPr>
          <w:rFonts w:cs="Cambria" w:hAnsi="Cambria" w:eastAsia="Cambria" w:ascii="Cambria"/>
          <w:i/>
          <w:color w:val="212121"/>
          <w:spacing w:val="1"/>
          <w:w w:val="100"/>
          <w:position w:val="11"/>
          <w:sz w:val="24"/>
          <w:szCs w:val="24"/>
        </w:rPr>
        <w:t>o</w:t>
      </w:r>
      <w:r>
        <w:rPr>
          <w:rFonts w:cs="Cambria" w:hAnsi="Cambria" w:eastAsia="Cambria" w:ascii="Cambria"/>
          <w:i/>
          <w:color w:val="212121"/>
          <w:spacing w:val="1"/>
          <w:w w:val="100"/>
          <w:position w:val="11"/>
          <w:sz w:val="24"/>
          <w:szCs w:val="24"/>
        </w:rPr>
        <w:t>n</w:t>
      </w:r>
      <w:r>
        <w:rPr>
          <w:rFonts w:cs="Cambria" w:hAnsi="Cambria" w:eastAsia="Cambria" w:ascii="Cambria"/>
          <w:i/>
          <w:color w:val="212121"/>
          <w:spacing w:val="0"/>
          <w:w w:val="100"/>
          <w:position w:val="11"/>
          <w:sz w:val="24"/>
          <w:szCs w:val="24"/>
        </w:rPr>
        <w:t>s</w:t>
      </w:r>
      <w:r>
        <w:rPr>
          <w:rFonts w:cs="Cambria" w:hAnsi="Cambria" w:eastAsia="Cambria" w:ascii="Cambria"/>
          <w:i/>
          <w:color w:val="212121"/>
          <w:spacing w:val="-1"/>
          <w:w w:val="100"/>
          <w:position w:val="11"/>
          <w:sz w:val="24"/>
          <w:szCs w:val="24"/>
        </w:rPr>
        <w:t>i</w:t>
      </w:r>
      <w:r>
        <w:rPr>
          <w:rFonts w:cs="Cambria" w:hAnsi="Cambria" w:eastAsia="Cambria" w:ascii="Cambria"/>
          <w:i/>
          <w:color w:val="212121"/>
          <w:spacing w:val="0"/>
          <w:w w:val="100"/>
          <w:position w:val="11"/>
          <w:sz w:val="24"/>
          <w:szCs w:val="24"/>
        </w:rPr>
        <w:t>bili</w:t>
      </w:r>
      <w:r>
        <w:rPr>
          <w:rFonts w:cs="Cambria" w:hAnsi="Cambria" w:eastAsia="Cambria" w:ascii="Cambria"/>
          <w:i/>
          <w:color w:val="212121"/>
          <w:spacing w:val="1"/>
          <w:w w:val="100"/>
          <w:position w:val="11"/>
          <w:sz w:val="24"/>
          <w:szCs w:val="24"/>
        </w:rPr>
        <w:t>t</w:t>
      </w:r>
      <w:r>
        <w:rPr>
          <w:rFonts w:cs="Cambria" w:hAnsi="Cambria" w:eastAsia="Cambria" w:ascii="Cambria"/>
          <w:i/>
          <w:color w:val="212121"/>
          <w:spacing w:val="0"/>
          <w:w w:val="100"/>
          <w:position w:val="11"/>
          <w:sz w:val="24"/>
          <w:szCs w:val="24"/>
        </w:rPr>
        <w:t>ies</w:t>
      </w:r>
      <w:r>
        <w:rPr>
          <w:rFonts w:cs="Cambria" w:hAnsi="Cambria" w:eastAsia="Cambria" w:ascii="Cambria"/>
          <w:i/>
          <w:color w:val="212121"/>
          <w:spacing w:val="2"/>
          <w:w w:val="100"/>
          <w:position w:val="11"/>
          <w:sz w:val="24"/>
          <w:szCs w:val="24"/>
        </w:rPr>
        <w:t> </w:t>
      </w:r>
      <w:r>
        <w:rPr>
          <w:rFonts w:cs="Cambria" w:hAnsi="Cambria" w:eastAsia="Cambria" w:ascii="Cambria"/>
          <w:color w:val="212121"/>
          <w:spacing w:val="-1"/>
          <w:w w:val="100"/>
          <w:position w:val="11"/>
          <w:sz w:val="24"/>
          <w:szCs w:val="24"/>
        </w:rPr>
        <w:t>y</w:t>
      </w:r>
      <w:r>
        <w:rPr>
          <w:rFonts w:cs="Cambria" w:hAnsi="Cambria" w:eastAsia="Cambria" w:ascii="Cambria"/>
          <w:color w:val="212121"/>
          <w:spacing w:val="0"/>
          <w:w w:val="100"/>
          <w:position w:val="11"/>
          <w:sz w:val="24"/>
          <w:szCs w:val="24"/>
        </w:rPr>
        <w:t>a</w:t>
      </w:r>
      <w:r>
        <w:rPr>
          <w:rFonts w:cs="Cambria" w:hAnsi="Cambria" w:eastAsia="Cambria" w:ascii="Cambria"/>
          <w:color w:val="212121"/>
          <w:spacing w:val="1"/>
          <w:w w:val="100"/>
          <w:position w:val="11"/>
          <w:sz w:val="24"/>
          <w:szCs w:val="24"/>
        </w:rPr>
        <w:t>n</w:t>
      </w:r>
      <w:r>
        <w:rPr>
          <w:rFonts w:cs="Cambria" w:hAnsi="Cambria" w:eastAsia="Cambria" w:ascii="Cambria"/>
          <w:color w:val="212121"/>
          <w:spacing w:val="0"/>
          <w:w w:val="100"/>
          <w:position w:val="11"/>
          <w:sz w:val="24"/>
          <w:szCs w:val="24"/>
        </w:rPr>
        <w:t>g</w:t>
      </w:r>
      <w:r>
        <w:rPr>
          <w:rFonts w:cs="Cambria" w:hAnsi="Cambria" w:eastAsia="Cambria" w:ascii="Cambria"/>
          <w:color w:val="212121"/>
          <w:spacing w:val="-1"/>
          <w:w w:val="100"/>
          <w:position w:val="11"/>
          <w:sz w:val="24"/>
          <w:szCs w:val="24"/>
        </w:rPr>
        <w:t> </w:t>
      </w:r>
      <w:r>
        <w:rPr>
          <w:rFonts w:cs="Cambria" w:hAnsi="Cambria" w:eastAsia="Cambria" w:ascii="Cambria"/>
          <w:color w:val="212121"/>
          <w:spacing w:val="-2"/>
          <w:w w:val="100"/>
          <w:position w:val="11"/>
          <w:sz w:val="24"/>
          <w:szCs w:val="24"/>
        </w:rPr>
        <w:t>b</w:t>
      </w:r>
      <w:r>
        <w:rPr>
          <w:rFonts w:cs="Cambria" w:hAnsi="Cambria" w:eastAsia="Cambria" w:ascii="Cambria"/>
          <w:color w:val="212121"/>
          <w:spacing w:val="0"/>
          <w:w w:val="100"/>
          <w:position w:val="11"/>
          <w:sz w:val="24"/>
          <w:szCs w:val="24"/>
        </w:rPr>
        <w:t>ernilai</w:t>
      </w:r>
      <w:r>
        <w:rPr>
          <w:rFonts w:cs="Cambria" w:hAnsi="Cambria" w:eastAsia="Cambria" w:ascii="Cambria"/>
          <w:color w:val="212121"/>
          <w:spacing w:val="0"/>
          <w:w w:val="100"/>
          <w:position w:val="11"/>
          <w:sz w:val="24"/>
          <w:szCs w:val="24"/>
        </w:rPr>
        <w:t> </w:t>
      </w:r>
      <w:r>
        <w:rPr>
          <w:rFonts w:cs="Cambria" w:hAnsi="Cambria" w:eastAsia="Cambria" w:ascii="Cambria"/>
          <w:color w:val="212121"/>
          <w:spacing w:val="1"/>
          <w:w w:val="100"/>
          <w:position w:val="11"/>
          <w:sz w:val="24"/>
          <w:szCs w:val="24"/>
        </w:rPr>
        <w:t>p</w:t>
      </w:r>
      <w:r>
        <w:rPr>
          <w:rFonts w:cs="Cambria" w:hAnsi="Cambria" w:eastAsia="Cambria" w:ascii="Cambria"/>
          <w:color w:val="212121"/>
          <w:spacing w:val="0"/>
          <w:w w:val="100"/>
          <w:position w:val="11"/>
          <w:sz w:val="24"/>
          <w:szCs w:val="24"/>
        </w:rPr>
        <w:t>osit</w:t>
      </w:r>
      <w:r>
        <w:rPr>
          <w:rFonts w:cs="Cambria" w:hAnsi="Cambria" w:eastAsia="Cambria" w:ascii="Cambria"/>
          <w:color w:val="212121"/>
          <w:spacing w:val="1"/>
          <w:w w:val="100"/>
          <w:position w:val="11"/>
          <w:sz w:val="24"/>
          <w:szCs w:val="24"/>
        </w:rPr>
        <w:t>i</w:t>
      </w:r>
      <w:r>
        <w:rPr>
          <w:rFonts w:cs="Cambria" w:hAnsi="Cambria" w:eastAsia="Cambria" w:ascii="Cambria"/>
          <w:color w:val="212121"/>
          <w:spacing w:val="0"/>
          <w:w w:val="100"/>
          <w:position w:val="11"/>
          <w:sz w:val="24"/>
          <w:szCs w:val="24"/>
        </w:rPr>
        <w:t>f</w:t>
      </w:r>
      <w:r>
        <w:rPr>
          <w:rFonts w:cs="Cambria" w:hAnsi="Cambria" w:eastAsia="Cambria" w:ascii="Cambria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1016"/>
      </w:pP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212121"/>
          <w:spacing w:val="-2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212121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212121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lahk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abi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00"/>
        <w:ind w:left="1016"/>
      </w:pPr>
      <w:r>
        <w:rPr>
          <w:rFonts w:cs="Cambria Math" w:hAnsi="Cambria Math" w:eastAsia="Cambria Math" w:ascii="Cambria Math"/>
          <w:color w:val="212121"/>
          <w:spacing w:val="7"/>
          <w:w w:val="69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0"/>
          <w:sz w:val="24"/>
          <w:szCs w:val="24"/>
        </w:rPr>
        <w:t>(</w:t>
      </w:r>
      <w:r>
        <w:rPr>
          <w:rFonts w:cs="Cambria Math" w:hAnsi="Cambria Math" w:eastAsia="Cambria Math" w:ascii="Cambria Math"/>
          <w:color w:val="212121"/>
          <w:spacing w:val="6"/>
          <w:w w:val="48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0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3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6"/>
          <w:w w:val="88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88"/>
          <w:position w:val="20"/>
          <w:sz w:val="24"/>
          <w:szCs w:val="24"/>
        </w:rPr>
        <w:t>)</w:t>
      </w:r>
      <w:r>
        <w:rPr>
          <w:rFonts w:cs="Cambria Math" w:hAnsi="Cambria Math" w:eastAsia="Cambria Math" w:ascii="Cambria Math"/>
          <w:color w:val="212121"/>
          <w:spacing w:val="23"/>
          <w:w w:val="88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0"/>
          <w:sz w:val="24"/>
          <w:szCs w:val="24"/>
        </w:rPr>
        <w:t>=</w:t>
      </w:r>
      <w:r>
        <w:rPr>
          <w:rFonts w:cs="Cambria Math" w:hAnsi="Cambria Math" w:eastAsia="Cambria Math" w:ascii="Cambria Math"/>
          <w:color w:val="212121"/>
          <w:spacing w:val="13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6"/>
          <w:w w:val="84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1"/>
          <w:sz w:val="24"/>
          <w:szCs w:val="24"/>
        </w:rPr>
        <w:t>(</w:t>
      </w:r>
      <w:r>
        <w:rPr>
          <w:rFonts w:cs="Cambria Math" w:hAnsi="Cambria Math" w:eastAsia="Cambria Math" w:ascii="Cambria Math"/>
          <w:color w:val="212121"/>
          <w:spacing w:val="8"/>
          <w:w w:val="48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0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3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6"/>
          <w:w w:val="88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88"/>
          <w:position w:val="21"/>
          <w:sz w:val="24"/>
          <w:szCs w:val="24"/>
        </w:rPr>
        <w:t>)</w:t>
      </w:r>
      <w:r>
        <w:rPr>
          <w:rFonts w:cs="Cambria Math" w:hAnsi="Cambria Math" w:eastAsia="Cambria Math" w:ascii="Cambria Math"/>
          <w:color w:val="212121"/>
          <w:spacing w:val="8"/>
          <w:w w:val="88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0"/>
          <w:sz w:val="24"/>
          <w:szCs w:val="24"/>
        </w:rPr>
        <w:t>+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3"/>
          <w:w w:val="72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0"/>
          <w:sz w:val="24"/>
          <w:szCs w:val="24"/>
        </w:rPr>
        <w:t>(</w:t>
      </w:r>
      <w:r>
        <w:rPr>
          <w:rFonts w:cs="Cambria Math" w:hAnsi="Cambria Math" w:eastAsia="Cambria Math" w:ascii="Cambria Math"/>
          <w:color w:val="212121"/>
          <w:spacing w:val="8"/>
          <w:w w:val="48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0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3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7"/>
          <w:w w:val="83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0"/>
          <w:sz w:val="24"/>
          <w:szCs w:val="24"/>
        </w:rPr>
        <w:t>)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0"/>
          <w:sz w:val="24"/>
          <w:szCs w:val="24"/>
        </w:rPr>
        <w:t>                                                                                </w:t>
      </w:r>
      <w:r>
        <w:rPr>
          <w:rFonts w:cs="Cambria Math" w:hAnsi="Cambria Math" w:eastAsia="Cambria Math" w:ascii="Cambria Math"/>
          <w:color w:val="212121"/>
          <w:spacing w:val="-12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position w:val="2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20"/>
          <w:sz w:val="24"/>
          <w:szCs w:val="24"/>
        </w:rPr>
        <w:t>3.8)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9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8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2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p:</w:t>
      </w:r>
      <w:r>
        <w:rPr>
          <w:rFonts w:cs="Times New Roman" w:hAnsi="Times New Roman" w:eastAsia="Times New Roman" w:ascii="Times New Roman"/>
          <w:spacing w:val="19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2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9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9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rub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19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lanjutkan</w:t>
      </w:r>
      <w:r>
        <w:rPr>
          <w:rFonts w:cs="Times New Roman" w:hAnsi="Times New Roman" w:eastAsia="Times New Roman" w:ascii="Times New Roman"/>
          <w:spacing w:val="2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left"/>
        <w:spacing w:lineRule="auto" w:line="361"/>
        <w:ind w:left="1016" w:right="79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1.5.4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Af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steri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6" w:firstLine="720"/>
        <w:sectPr>
          <w:pgMar w:header="738" w:footer="0" w:top="960" w:bottom="280" w:left="1680" w:right="1580"/>
          <w:pgSz w:w="11920" w:h="16840"/>
        </w:sectPr>
      </w:pPr>
      <w:r>
        <w:pict>
          <v:shape type="#_x0000_t202" style="position:absolute;margin-left:111.42pt;margin-top:244.967pt;width:393.036pt;height:214.293pt;mso-position-horizontal-relative:page;mso-position-vertical-relative:paragraph;z-index:-7302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885" w:hRule="exact"/>
                    </w:trPr>
                    <w:tc>
                      <w:tcPr>
                        <w:tcW w:w="31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1.</w:t>
                        </w:r>
                      </w:p>
                    </w:tc>
                    <w:tc>
                      <w:tcPr>
                        <w:tcW w:w="65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9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Hitung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iks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kemirip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s(i,k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</w:p>
                      <w:p>
                        <w:pPr>
                          <w:rPr>
                            <w:rFonts w:cs="Cambria Math" w:hAnsi="Cambria Math" w:eastAsia="Cambria Math" w:ascii="Cambria Math"/>
                            <w:sz w:val="24"/>
                            <w:szCs w:val="24"/>
                          </w:rPr>
                          <w:jc w:val="left"/>
                          <w:spacing w:lineRule="exact" w:line="540"/>
                          <w:ind w:left="90"/>
                        </w:pP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position w:val="6"/>
                            <w:sz w:val="24"/>
                            <w:szCs w:val="24"/>
                          </w:rPr>
                          <w:t>{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4"/>
                            <w:w w:val="70"/>
                            <w:position w:val="6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7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6"/>
                            <w:w w:val="48"/>
                            <w:position w:val="6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6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11"/>
                            <w:w w:val="100"/>
                            <w:position w:val="6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7"/>
                            <w:w w:val="83"/>
                            <w:position w:val="6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7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6"/>
                            <w:sz w:val="24"/>
                            <w:szCs w:val="24"/>
                          </w:rPr>
                          <w:t>}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3"/>
                            <w:w w:val="53"/>
                            <w:position w:val="2"/>
                            <w:sz w:val="17"/>
                            <w:szCs w:val="17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2"/>
                            <w:sz w:val="17"/>
                            <w:szCs w:val="17"/>
                          </w:rPr>
                          <w:t>,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5"/>
                            <w:w w:val="92"/>
                            <w:position w:val="2"/>
                            <w:sz w:val="17"/>
                            <w:szCs w:val="17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2"/>
                            <w:sz w:val="17"/>
                            <w:szCs w:val="17"/>
                          </w:rPr>
                          <w:t>∈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1"/>
                            <w:w w:val="100"/>
                            <w:position w:val="2"/>
                            <w:sz w:val="17"/>
                            <w:szCs w:val="17"/>
                          </w:rPr>
                          <w:t>{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4"/>
                            <w:position w:val="2"/>
                            <w:sz w:val="17"/>
                            <w:szCs w:val="17"/>
                          </w:rPr>
                          <w:t>1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2"/>
                            <w:sz w:val="17"/>
                            <w:szCs w:val="17"/>
                          </w:rPr>
                          <w:t>,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1"/>
                            <w:w w:val="100"/>
                            <w:position w:val="2"/>
                            <w:sz w:val="17"/>
                            <w:szCs w:val="17"/>
                          </w:rPr>
                          <w:t>…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2"/>
                            <w:sz w:val="17"/>
                            <w:szCs w:val="17"/>
                          </w:rPr>
                          <w:t>,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57"/>
                            <w:position w:val="2"/>
                            <w:sz w:val="17"/>
                            <w:szCs w:val="17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3"/>
                            <w:w w:val="57"/>
                            <w:position w:val="2"/>
                            <w:sz w:val="17"/>
                            <w:szCs w:val="17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1"/>
                            <w:w w:val="100"/>
                            <w:position w:val="2"/>
                            <w:sz w:val="17"/>
                            <w:szCs w:val="17"/>
                          </w:rPr>
                          <w:t>}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5"/>
                            <w:w w:val="53"/>
                            <w:position w:val="2"/>
                            <w:sz w:val="17"/>
                            <w:szCs w:val="17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97"/>
                            <w:position w:val="2"/>
                            <w:sz w:val="17"/>
                            <w:szCs w:val="17"/>
                          </w:rPr>
                          <w:t>≠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92"/>
                            <w:position w:val="2"/>
                            <w:sz w:val="17"/>
                            <w:szCs w:val="17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23"/>
                            <w:w w:val="100"/>
                            <w:position w:val="2"/>
                            <w:sz w:val="17"/>
                            <w:szCs w:val="17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6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13"/>
                            <w:w w:val="100"/>
                            <w:position w:val="6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6"/>
                            <w:position w:val="6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01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8"/>
                            <w:szCs w:val="28"/>
                          </w:rPr>
                          <w:jc w:val="left"/>
                          <w:spacing w:before="9" w:lineRule="exact" w:line="280"/>
                        </w:pPr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39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3.9)</w:t>
                        </w:r>
                      </w:p>
                    </w:tc>
                  </w:tr>
                  <w:tr>
                    <w:trPr>
                      <w:trHeight w:val="413" w:hRule="exact"/>
                    </w:trPr>
                    <w:tc>
                      <w:tcPr>
                        <w:tcW w:w="31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65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9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:</w:t>
                        </w:r>
                      </w:p>
                    </w:tc>
                    <w:tc>
                      <w:tcPr>
                        <w:tcW w:w="101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</w:tr>
                  <w:tr>
                    <w:trPr>
                      <w:trHeight w:val="414" w:hRule="exact"/>
                    </w:trPr>
                    <w:tc>
                      <w:tcPr>
                        <w:tcW w:w="31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65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9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: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lus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01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</w:tr>
                  <w:tr>
                    <w:trPr>
                      <w:trHeight w:val="417" w:hRule="exact"/>
                    </w:trPr>
                    <w:tc>
                      <w:tcPr>
                        <w:tcW w:w="31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7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</w:t>
                        </w:r>
                      </w:p>
                    </w:tc>
                    <w:tc>
                      <w:tcPr>
                        <w:tcW w:w="65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7"/>
                          <w:ind w:left="9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nis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triks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ai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abi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ies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iks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onf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nol</w:t>
                        </w:r>
                      </w:p>
                    </w:tc>
                    <w:tc>
                      <w:tcPr>
                        <w:tcW w:w="101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</w:tr>
                  <w:tr>
                    <w:trPr>
                      <w:trHeight w:val="409" w:hRule="exact"/>
                    </w:trPr>
                    <w:tc>
                      <w:tcPr>
                        <w:tcW w:w="31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65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ambria Math" w:hAnsi="Cambria Math" w:eastAsia="Cambria Math" w:ascii="Cambria Math"/>
                            <w:sz w:val="24"/>
                            <w:szCs w:val="24"/>
                          </w:rPr>
                          <w:jc w:val="left"/>
                          <w:spacing w:lineRule="exact" w:line="400"/>
                          <w:ind w:left="157"/>
                        </w:pPr>
                        <w:r>
                          <w:rPr>
                            <w:rFonts w:cs="Cambria Math" w:hAnsi="Cambria Math" w:eastAsia="Cambria Math" w:ascii="Cambria Math"/>
                            <w:spacing w:val="6"/>
                            <w:w w:val="84"/>
                            <w:position w:val="5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5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6"/>
                            <w:w w:val="48"/>
                            <w:position w:val="5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5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13"/>
                            <w:w w:val="100"/>
                            <w:position w:val="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6"/>
                            <w:w w:val="88"/>
                            <w:position w:val="5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88"/>
                            <w:position w:val="5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88"/>
                            <w:position w:val="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29"/>
                            <w:w w:val="88"/>
                            <w:position w:val="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5"/>
                            <w:sz w:val="24"/>
                            <w:szCs w:val="24"/>
                          </w:rPr>
                          <w:t>=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3"/>
                            <w:w w:val="100"/>
                            <w:position w:val="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5"/>
                            <w:sz w:val="24"/>
                            <w:szCs w:val="24"/>
                          </w:rPr>
                          <w:t>0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01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8"/>
                          <w:ind w:left="39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3.10)</w:t>
                        </w:r>
                      </w:p>
                    </w:tc>
                  </w:tr>
                  <w:tr>
                    <w:trPr>
                      <w:trHeight w:val="434" w:hRule="exact"/>
                    </w:trPr>
                    <w:tc>
                      <w:tcPr>
                        <w:tcW w:w="31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65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Cambria Math" w:hAnsi="Cambria Math" w:eastAsia="Cambria Math" w:ascii="Cambria Math"/>
                            <w:sz w:val="24"/>
                            <w:szCs w:val="24"/>
                          </w:rPr>
                          <w:jc w:val="left"/>
                          <w:spacing w:lineRule="exact" w:line="420"/>
                          <w:ind w:left="90"/>
                        </w:pPr>
                        <w:r>
                          <w:rPr>
                            <w:rFonts w:cs="Cambria Math" w:hAnsi="Cambria Math" w:eastAsia="Cambria Math" w:ascii="Cambria Math"/>
                            <w:w w:val="39"/>
                            <w:position w:val="5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6"/>
                            <w:w w:val="39"/>
                            <w:position w:val="5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85"/>
                            <w:position w:val="14"/>
                            <w:sz w:val="17"/>
                            <w:szCs w:val="17"/>
                          </w:rPr>
                          <w:t>���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23"/>
                            <w:w w:val="100"/>
                            <w:position w:val="14"/>
                            <w:sz w:val="17"/>
                            <w:szCs w:val="17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6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8"/>
                            <w:w w:val="48"/>
                            <w:position w:val="5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6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3"/>
                            <w:w w:val="100"/>
                            <w:position w:val="6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5"/>
                            <w:sz w:val="24"/>
                            <w:szCs w:val="24"/>
                          </w:rPr>
                          <w:t>=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3"/>
                            <w:w w:val="100"/>
                            <w:position w:val="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87"/>
                            <w:position w:val="5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87"/>
                            <w:position w:val="5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5"/>
                            <w:w w:val="87"/>
                            <w:position w:val="5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6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4"/>
                            <w:w w:val="70"/>
                            <w:position w:val="5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6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01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1"/>
                          <w:ind w:left="392" w:right="-2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(3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11)</w:t>
                        </w:r>
                      </w:p>
                    </w:tc>
                  </w:tr>
                  <w:tr>
                    <w:trPr>
                      <w:trHeight w:val="1314" w:hRule="exact"/>
                    </w:trPr>
                    <w:tc>
                      <w:tcPr>
                        <w:tcW w:w="31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4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</w:t>
                        </w:r>
                      </w:p>
                    </w:tc>
                    <w:tc>
                      <w:tcPr>
                        <w:tcW w:w="65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4"/>
                          <w:ind w:left="15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mud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spo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2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sib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men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umus:</w:t>
                        </w:r>
                      </w:p>
                      <w:p>
                        <w:pPr>
                          <w:rPr>
                            <w:rFonts w:cs="Cambria Math" w:hAnsi="Cambria Math" w:eastAsia="Cambria Math" w:ascii="Cambria Math"/>
                            <w:sz w:val="24"/>
                            <w:szCs w:val="24"/>
                          </w:rPr>
                          <w:jc w:val="left"/>
                          <w:spacing w:lineRule="exact" w:line="720"/>
                          <w:ind w:left="90"/>
                        </w:pPr>
                        <w:r>
                          <w:rPr>
                            <w:rFonts w:cs="Cambria Math" w:hAnsi="Cambria Math" w:eastAsia="Cambria Math" w:ascii="Cambria Math"/>
                            <w:spacing w:val="6"/>
                            <w:w w:val="72"/>
                            <w:position w:val="21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22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6"/>
                            <w:w w:val="48"/>
                            <w:position w:val="21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21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13"/>
                            <w:w w:val="100"/>
                            <w:position w:val="2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6"/>
                            <w:w w:val="88"/>
                            <w:position w:val="21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88"/>
                            <w:position w:val="22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23"/>
                            <w:w w:val="88"/>
                            <w:position w:val="22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21"/>
                            <w:sz w:val="24"/>
                            <w:szCs w:val="24"/>
                          </w:rPr>
                          <w:t>=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3"/>
                            <w:w w:val="100"/>
                            <w:position w:val="2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4"/>
                            <w:w w:val="70"/>
                            <w:position w:val="21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2"/>
                            <w:w w:val="100"/>
                            <w:position w:val="22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8"/>
                            <w:w w:val="48"/>
                            <w:position w:val="21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21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13"/>
                            <w:w w:val="100"/>
                            <w:position w:val="2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6"/>
                            <w:w w:val="88"/>
                            <w:position w:val="21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88"/>
                            <w:position w:val="22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8"/>
                            <w:w w:val="88"/>
                            <w:position w:val="22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21"/>
                            <w:sz w:val="24"/>
                            <w:szCs w:val="24"/>
                          </w:rPr>
                          <w:t>−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2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2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6"/>
                            <w:position w:val="21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6"/>
                            <w:position w:val="21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7"/>
                            <w:w w:val="80"/>
                            <w:position w:val="21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21"/>
                            <w:sz w:val="24"/>
                            <w:szCs w:val="24"/>
                          </w:rPr>
                          <w:t>{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39"/>
                            <w:position w:val="21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6"/>
                            <w:w w:val="39"/>
                            <w:position w:val="21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85"/>
                            <w:position w:val="30"/>
                            <w:sz w:val="17"/>
                            <w:szCs w:val="17"/>
                          </w:rPr>
                          <w:t>���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23"/>
                            <w:w w:val="100"/>
                            <w:position w:val="30"/>
                            <w:sz w:val="17"/>
                            <w:szCs w:val="17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22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8"/>
                            <w:w w:val="48"/>
                            <w:position w:val="21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22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1"/>
                            <w:w w:val="100"/>
                            <w:position w:val="22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21"/>
                            <w:sz w:val="24"/>
                            <w:szCs w:val="24"/>
                          </w:rPr>
                          <w:t>+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2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6"/>
                            <w:w w:val="84"/>
                            <w:position w:val="21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22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6"/>
                            <w:w w:val="48"/>
                            <w:position w:val="21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21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13"/>
                            <w:w w:val="100"/>
                            <w:position w:val="2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8"/>
                            <w:w w:val="48"/>
                            <w:position w:val="21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22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21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rPr>
                            <w:rFonts w:cs="Cambria Math" w:hAnsi="Cambria Math" w:eastAsia="Cambria Math" w:ascii="Cambria Math"/>
                            <w:sz w:val="24"/>
                            <w:szCs w:val="24"/>
                          </w:rPr>
                          <w:jc w:val="left"/>
                          <w:spacing w:lineRule="exact" w:line="240"/>
                          <w:ind w:left="90"/>
                        </w:pPr>
                        <w:r>
                          <w:rPr>
                            <w:rFonts w:cs="Cambria Math" w:hAnsi="Cambria Math" w:eastAsia="Cambria Math" w:ascii="Cambria Math"/>
                            <w:w w:val="106"/>
                            <w:position w:val="14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6"/>
                            <w:position w:val="14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80"/>
                            <w:position w:val="14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7"/>
                            <w:w w:val="92"/>
                            <w:position w:val="9"/>
                            <w:sz w:val="17"/>
                            <w:szCs w:val="17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64"/>
                            <w:position w:val="15"/>
                            <w:sz w:val="14"/>
                            <w:szCs w:val="14"/>
                          </w:rPr>
                          <w:t>′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23"/>
                            <w:w w:val="100"/>
                            <w:position w:val="15"/>
                            <w:sz w:val="14"/>
                            <w:szCs w:val="1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9"/>
                            <w:sz w:val="17"/>
                            <w:szCs w:val="17"/>
                          </w:rPr>
                          <w:t>: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7"/>
                            <w:w w:val="92"/>
                            <w:position w:val="9"/>
                            <w:sz w:val="17"/>
                            <w:szCs w:val="17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64"/>
                            <w:position w:val="15"/>
                            <w:sz w:val="14"/>
                            <w:szCs w:val="14"/>
                          </w:rPr>
                          <w:t>′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23"/>
                            <w:w w:val="100"/>
                            <w:position w:val="15"/>
                            <w:sz w:val="14"/>
                            <w:szCs w:val="1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39"/>
                            <w:position w:val="9"/>
                            <w:sz w:val="17"/>
                            <w:szCs w:val="17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5"/>
                            <w:w w:val="39"/>
                            <w:position w:val="9"/>
                            <w:sz w:val="17"/>
                            <w:szCs w:val="17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1"/>
                            <w:w w:val="100"/>
                            <w:position w:val="9"/>
                            <w:sz w:val="17"/>
                            <w:szCs w:val="17"/>
                          </w:rPr>
                          <w:t>{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6"/>
                            <w:w w:val="53"/>
                            <w:position w:val="9"/>
                            <w:sz w:val="17"/>
                            <w:szCs w:val="17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9"/>
                            <w:sz w:val="17"/>
                            <w:szCs w:val="17"/>
                          </w:rPr>
                          <w:t>,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5"/>
                            <w:w w:val="92"/>
                            <w:position w:val="9"/>
                            <w:sz w:val="17"/>
                            <w:szCs w:val="17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8"/>
                            <w:w w:val="100"/>
                            <w:position w:val="9"/>
                            <w:sz w:val="17"/>
                            <w:szCs w:val="17"/>
                          </w:rPr>
                          <w:t>}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4"/>
                            <w:sz w:val="24"/>
                            <w:szCs w:val="24"/>
                          </w:rPr>
                          <w:t>{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8"/>
                            <w:w w:val="84"/>
                            <w:position w:val="14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15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6"/>
                            <w:w w:val="48"/>
                            <w:position w:val="14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14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13"/>
                            <w:w w:val="100"/>
                            <w:position w:val="14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2"/>
                            <w:w w:val="83"/>
                            <w:position w:val="14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38"/>
                            <w:position w:val="23"/>
                            <w:sz w:val="17"/>
                            <w:szCs w:val="17"/>
                          </w:rPr>
                          <w:t>′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26"/>
                            <w:w w:val="100"/>
                            <w:position w:val="23"/>
                            <w:sz w:val="17"/>
                            <w:szCs w:val="17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15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1"/>
                            <w:w w:val="100"/>
                            <w:position w:val="1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14"/>
                            <w:sz w:val="24"/>
                            <w:szCs w:val="24"/>
                          </w:rPr>
                          <w:t>+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14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4"/>
                            <w:w w:val="70"/>
                            <w:position w:val="14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15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8"/>
                            <w:w w:val="48"/>
                            <w:position w:val="14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14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13"/>
                            <w:w w:val="100"/>
                            <w:position w:val="14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2"/>
                            <w:w w:val="83"/>
                            <w:position w:val="14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9"/>
                            <w:w w:val="138"/>
                            <w:position w:val="23"/>
                            <w:sz w:val="17"/>
                            <w:szCs w:val="17"/>
                          </w:rPr>
                          <w:t>′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15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01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8"/>
                            <w:szCs w:val="28"/>
                          </w:rPr>
                          <w:jc w:val="left"/>
                          <w:spacing w:before="15" w:lineRule="exact" w:line="280"/>
                        </w:pPr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392" w:right="-2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3.12)</w:t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onstraint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ring.</w:t>
      </w:r>
      <w:r>
        <w:rPr>
          <w:rFonts w:cs="Times New Roman" w:hAnsi="Times New Roman" w:eastAsia="Times New Roman" w:ascii="Times New Roman"/>
          <w:i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Ashour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2016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memulai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oritma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dkk,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948"/>
      </w:pP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Update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rumus: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00"/>
        <w:ind w:left="948"/>
      </w:pPr>
      <w:r>
        <w:rPr>
          <w:rFonts w:cs="Cambria Math" w:hAnsi="Cambria Math" w:eastAsia="Cambria Math" w:ascii="Cambria Math"/>
          <w:spacing w:val="6"/>
          <w:w w:val="72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6"/>
          <w:w w:val="48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3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8"/>
          <w:w w:val="48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2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13"/>
          <w:w w:val="100"/>
          <w:position w:val="2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5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39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6"/>
          <w:w w:val="39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5"/>
          <w:position w:val="30"/>
          <w:sz w:val="17"/>
          <w:szCs w:val="17"/>
        </w:rPr>
        <w:t>���</w:t>
      </w:r>
      <w:r>
        <w:rPr>
          <w:rFonts w:cs="Cambria Math" w:hAnsi="Cambria Math" w:eastAsia="Cambria Math" w:ascii="Cambria Math"/>
          <w:spacing w:val="-23"/>
          <w:w w:val="100"/>
          <w:position w:val="3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8"/>
          <w:w w:val="48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2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-1"/>
          <w:w w:val="100"/>
          <w:position w:val="2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6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6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0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7"/>
          <w:w w:val="92"/>
          <w:position w:val="1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64"/>
          <w:position w:val="21"/>
          <w:sz w:val="14"/>
          <w:szCs w:val="14"/>
        </w:rPr>
        <w:t>′</w:t>
      </w:r>
      <w:r>
        <w:rPr>
          <w:rFonts w:cs="Cambria Math" w:hAnsi="Cambria Math" w:eastAsia="Cambria Math" w:ascii="Cambria Math"/>
          <w:spacing w:val="-23"/>
          <w:w w:val="100"/>
          <w:position w:val="21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15"/>
          <w:sz w:val="17"/>
          <w:szCs w:val="17"/>
        </w:rPr>
        <w:t>:</w:t>
      </w:r>
      <w:r>
        <w:rPr>
          <w:rFonts w:cs="Cambria Math" w:hAnsi="Cambria Math" w:eastAsia="Cambria Math" w:ascii="Cambria Math"/>
          <w:spacing w:val="7"/>
          <w:w w:val="92"/>
          <w:position w:val="1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64"/>
          <w:position w:val="21"/>
          <w:sz w:val="14"/>
          <w:szCs w:val="14"/>
        </w:rPr>
        <w:t>′</w:t>
      </w:r>
      <w:r>
        <w:rPr>
          <w:rFonts w:cs="Cambria Math" w:hAnsi="Cambria Math" w:eastAsia="Cambria Math" w:ascii="Cambria Math"/>
          <w:spacing w:val="-23"/>
          <w:w w:val="100"/>
          <w:position w:val="21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1"/>
          <w:w w:val="97"/>
          <w:position w:val="15"/>
          <w:sz w:val="17"/>
          <w:szCs w:val="17"/>
        </w:rPr>
        <w:t>≠</w:t>
      </w:r>
      <w:r>
        <w:rPr>
          <w:rFonts w:cs="Cambria Math" w:hAnsi="Cambria Math" w:eastAsia="Cambria Math" w:ascii="Cambria Math"/>
          <w:spacing w:val="0"/>
          <w:w w:val="53"/>
          <w:position w:val="1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23"/>
          <w:w w:val="100"/>
          <w:position w:val="1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{</w:t>
      </w:r>
      <w:r>
        <w:rPr>
          <w:rFonts w:cs="Cambria Math" w:hAnsi="Cambria Math" w:eastAsia="Cambria Math" w:ascii="Cambria Math"/>
          <w:spacing w:val="6"/>
          <w:w w:val="84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6"/>
          <w:w w:val="48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3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2"/>
          <w:w w:val="83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38"/>
          <w:position w:val="30"/>
          <w:sz w:val="17"/>
          <w:szCs w:val="17"/>
        </w:rPr>
        <w:t>′</w:t>
      </w:r>
      <w:r>
        <w:rPr>
          <w:rFonts w:cs="Cambria Math" w:hAnsi="Cambria Math" w:eastAsia="Cambria Math" w:ascii="Cambria Math"/>
          <w:spacing w:val="-26"/>
          <w:w w:val="100"/>
          <w:position w:val="3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2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+</w:t>
      </w:r>
      <w:r>
        <w:rPr>
          <w:rFonts w:cs="Cambria Math" w:hAnsi="Cambria Math" w:eastAsia="Cambria Math" w:ascii="Cambria Math"/>
          <w:spacing w:val="-2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7"/>
          <w:w w:val="70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6"/>
          <w:w w:val="48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3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2"/>
          <w:w w:val="83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38"/>
          <w:position w:val="30"/>
          <w:sz w:val="17"/>
          <w:szCs w:val="17"/>
        </w:rPr>
        <w:t>′</w:t>
      </w:r>
      <w:r>
        <w:rPr>
          <w:rFonts w:cs="Cambria Math" w:hAnsi="Cambria Math" w:eastAsia="Cambria Math" w:ascii="Cambria Math"/>
          <w:spacing w:val="-26"/>
          <w:w w:val="100"/>
          <w:position w:val="3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22"/>
          <w:sz w:val="24"/>
          <w:szCs w:val="24"/>
        </w:rPr>
        <w:t>}</w:t>
      </w:r>
      <w:r>
        <w:rPr>
          <w:rFonts w:cs="Cambria Math" w:hAnsi="Cambria Math" w:eastAsia="Cambria Math" w:ascii="Cambria Math"/>
          <w:spacing w:val="0"/>
          <w:w w:val="100"/>
          <w:position w:val="22"/>
          <w:sz w:val="24"/>
          <w:szCs w:val="24"/>
        </w:rPr>
        <w:t>                                     </w:t>
      </w:r>
      <w:r>
        <w:rPr>
          <w:rFonts w:cs="Cambria Math" w:hAnsi="Cambria Math" w:eastAsia="Cambria Math" w:ascii="Cambria Math"/>
          <w:spacing w:val="-20"/>
          <w:w w:val="100"/>
          <w:position w:val="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4"/>
          <w:szCs w:val="24"/>
        </w:rPr>
        <w:t>3.13)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1016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triks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kemiripan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212121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lanjut</w:t>
      </w:r>
      <w:r>
        <w:rPr>
          <w:rFonts w:cs="Times New Roman" w:hAnsi="Times New Roman" w:eastAsia="Times New Roman" w:ascii="Times New Roman"/>
          <w:color w:val="212121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update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triks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abi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60"/>
        <w:ind w:left="1040"/>
      </w:pPr>
      <w:r>
        <w:rPr>
          <w:rFonts w:cs="Cambria Math" w:hAnsi="Cambria Math" w:eastAsia="Cambria Math" w:ascii="Cambria Math"/>
          <w:color w:val="212121"/>
          <w:spacing w:val="6"/>
          <w:w w:val="84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4"/>
          <w:sz w:val="24"/>
          <w:szCs w:val="24"/>
        </w:rPr>
        <w:t>(</w:t>
      </w:r>
      <w:r>
        <w:rPr>
          <w:rFonts w:cs="Cambria Math" w:hAnsi="Cambria Math" w:eastAsia="Cambria Math" w:ascii="Cambria Math"/>
          <w:color w:val="212121"/>
          <w:spacing w:val="6"/>
          <w:w w:val="48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4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3"/>
          <w:w w:val="100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6"/>
          <w:w w:val="88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88"/>
          <w:position w:val="24"/>
          <w:sz w:val="24"/>
          <w:szCs w:val="24"/>
        </w:rPr>
        <w:t>)</w:t>
      </w:r>
      <w:r>
        <w:rPr>
          <w:rFonts w:cs="Cambria Math" w:hAnsi="Cambria Math" w:eastAsia="Cambria Math" w:ascii="Cambria Math"/>
          <w:color w:val="212121"/>
          <w:spacing w:val="23"/>
          <w:w w:val="88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4"/>
          <w:sz w:val="24"/>
          <w:szCs w:val="24"/>
        </w:rPr>
        <w:t>←</w:t>
      </w:r>
      <w:r>
        <w:rPr>
          <w:rFonts w:cs="Cambria Math" w:hAnsi="Cambria Math" w:eastAsia="Cambria Math" w:ascii="Cambria Math"/>
          <w:color w:val="212121"/>
          <w:spacing w:val="13"/>
          <w:w w:val="100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90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90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4"/>
          <w:w w:val="90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90"/>
          <w:position w:val="24"/>
          <w:sz w:val="24"/>
          <w:szCs w:val="24"/>
        </w:rPr>
        <w:t>{</w:t>
      </w:r>
      <w:r>
        <w:rPr>
          <w:rFonts w:cs="Cambria Math" w:hAnsi="Cambria Math" w:eastAsia="Cambria Math" w:ascii="Cambria Math"/>
          <w:color w:val="212121"/>
          <w:spacing w:val="-1"/>
          <w:w w:val="90"/>
          <w:position w:val="24"/>
          <w:sz w:val="24"/>
          <w:szCs w:val="24"/>
        </w:rPr>
        <w:t>0</w:t>
      </w:r>
      <w:r>
        <w:rPr>
          <w:rFonts w:cs="Cambria Math" w:hAnsi="Cambria Math" w:eastAsia="Cambria Math" w:ascii="Cambria Math"/>
          <w:color w:val="212121"/>
          <w:spacing w:val="0"/>
          <w:w w:val="90"/>
          <w:position w:val="24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"/>
          <w:w w:val="90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5"/>
          <w:w w:val="84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84"/>
          <w:position w:val="25"/>
          <w:sz w:val="24"/>
          <w:szCs w:val="24"/>
        </w:rPr>
        <w:t>(</w:t>
      </w:r>
      <w:r>
        <w:rPr>
          <w:rFonts w:cs="Cambria Math" w:hAnsi="Cambria Math" w:eastAsia="Cambria Math" w:ascii="Cambria Math"/>
          <w:color w:val="212121"/>
          <w:spacing w:val="3"/>
          <w:w w:val="84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84"/>
          <w:position w:val="24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8"/>
          <w:w w:val="84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6"/>
          <w:w w:val="84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84"/>
          <w:position w:val="25"/>
          <w:sz w:val="24"/>
          <w:szCs w:val="24"/>
        </w:rPr>
        <w:t>)</w:t>
      </w:r>
      <w:r>
        <w:rPr>
          <w:rFonts w:cs="Cambria Math" w:hAnsi="Cambria Math" w:eastAsia="Cambria Math" w:ascii="Cambria Math"/>
          <w:color w:val="212121"/>
          <w:spacing w:val="22"/>
          <w:w w:val="84"/>
          <w:position w:val="25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4"/>
          <w:sz w:val="24"/>
          <w:szCs w:val="24"/>
        </w:rPr>
        <w:t>+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5"/>
          <w:sz w:val="24"/>
          <w:szCs w:val="24"/>
        </w:rPr>
        <w:t>∑</w:t>
      </w:r>
      <w:r>
        <w:rPr>
          <w:rFonts w:cs="Cambria Math" w:hAnsi="Cambria Math" w:eastAsia="Cambria Math" w:ascii="Cambria Math"/>
          <w:color w:val="212121"/>
          <w:spacing w:val="7"/>
          <w:w w:val="53"/>
          <w:position w:val="17"/>
          <w:sz w:val="17"/>
          <w:szCs w:val="17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56"/>
          <w:position w:val="23"/>
          <w:sz w:val="14"/>
          <w:szCs w:val="14"/>
        </w:rPr>
        <w:t>�</w:t>
      </w:r>
      <w:r>
        <w:rPr>
          <w:rFonts w:cs="Cambria Math" w:hAnsi="Cambria Math" w:eastAsia="Cambria Math" w:ascii="Cambria Math"/>
          <w:color w:val="212121"/>
          <w:spacing w:val="-21"/>
          <w:w w:val="100"/>
          <w:position w:val="23"/>
          <w:sz w:val="14"/>
          <w:szCs w:val="14"/>
        </w:rPr>
        <w:t> </w:t>
      </w:r>
      <w:r>
        <w:rPr>
          <w:rFonts w:cs="Cambria Math" w:hAnsi="Cambria Math" w:eastAsia="Cambria Math" w:ascii="Cambria Math"/>
          <w:color w:val="212121"/>
          <w:spacing w:val="-1"/>
          <w:w w:val="100"/>
          <w:position w:val="17"/>
          <w:sz w:val="17"/>
          <w:szCs w:val="17"/>
        </w:rPr>
        <w:t>∉</w:t>
      </w:r>
      <w:r>
        <w:rPr>
          <w:rFonts w:cs="Cambria Math" w:hAnsi="Cambria Math" w:eastAsia="Cambria Math" w:ascii="Cambria Math"/>
          <w:color w:val="212121"/>
          <w:spacing w:val="-1"/>
          <w:w w:val="100"/>
          <w:position w:val="17"/>
          <w:sz w:val="17"/>
          <w:szCs w:val="17"/>
        </w:rPr>
        <w:t>{</w:t>
      </w:r>
      <w:r>
        <w:rPr>
          <w:rFonts w:cs="Cambria Math" w:hAnsi="Cambria Math" w:eastAsia="Cambria Math" w:ascii="Cambria Math"/>
          <w:color w:val="212121"/>
          <w:spacing w:val="7"/>
          <w:w w:val="53"/>
          <w:position w:val="17"/>
          <w:sz w:val="17"/>
          <w:szCs w:val="17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17"/>
          <w:sz w:val="17"/>
          <w:szCs w:val="17"/>
        </w:rPr>
        <w:t>,</w:t>
      </w:r>
      <w:r>
        <w:rPr>
          <w:rFonts w:cs="Cambria Math" w:hAnsi="Cambria Math" w:eastAsia="Cambria Math" w:ascii="Cambria Math"/>
          <w:color w:val="212121"/>
          <w:spacing w:val="3"/>
          <w:w w:val="92"/>
          <w:position w:val="17"/>
          <w:sz w:val="17"/>
          <w:szCs w:val="17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17"/>
          <w:sz w:val="17"/>
          <w:szCs w:val="17"/>
        </w:rPr>
        <w:t>}</w:t>
      </w:r>
      <w:r>
        <w:rPr>
          <w:rFonts w:cs="Cambria Math" w:hAnsi="Cambria Math" w:eastAsia="Cambria Math" w:ascii="Cambria Math"/>
          <w:color w:val="212121"/>
          <w:spacing w:val="2"/>
          <w:w w:val="100"/>
          <w:position w:val="17"/>
          <w:sz w:val="17"/>
          <w:szCs w:val="17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6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6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7"/>
          <w:w w:val="80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4"/>
          <w:sz w:val="24"/>
          <w:szCs w:val="24"/>
        </w:rPr>
        <w:t>{</w:t>
      </w:r>
      <w:r>
        <w:rPr>
          <w:rFonts w:cs="Cambria Math" w:hAnsi="Cambria Math" w:eastAsia="Cambria Math" w:ascii="Cambria Math"/>
          <w:color w:val="212121"/>
          <w:spacing w:val="-1"/>
          <w:w w:val="100"/>
          <w:position w:val="24"/>
          <w:sz w:val="24"/>
          <w:szCs w:val="24"/>
        </w:rPr>
        <w:t>0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4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3"/>
          <w:w w:val="100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6"/>
          <w:w w:val="72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5"/>
          <w:sz w:val="24"/>
          <w:szCs w:val="24"/>
        </w:rPr>
        <w:t>(</w:t>
      </w:r>
      <w:r>
        <w:rPr>
          <w:rFonts w:cs="Cambria Math" w:hAnsi="Cambria Math" w:eastAsia="Cambria Math" w:ascii="Cambria Math"/>
          <w:color w:val="212121"/>
          <w:spacing w:val="13"/>
          <w:w w:val="48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9"/>
          <w:w w:val="138"/>
          <w:position w:val="33"/>
          <w:sz w:val="17"/>
          <w:szCs w:val="17"/>
        </w:rPr>
        <w:t>′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4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3"/>
          <w:w w:val="100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7"/>
          <w:w w:val="83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5"/>
          <w:sz w:val="24"/>
          <w:szCs w:val="24"/>
        </w:rPr>
        <w:t>)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4"/>
          <w:sz w:val="24"/>
          <w:szCs w:val="24"/>
        </w:rPr>
        <w:t>}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4"/>
          <w:sz w:val="24"/>
          <w:szCs w:val="24"/>
        </w:rPr>
        <w:t>}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4"/>
          <w:sz w:val="24"/>
          <w:szCs w:val="24"/>
        </w:rPr>
        <w:t>                             </w:t>
      </w:r>
      <w:r>
        <w:rPr>
          <w:rFonts w:cs="Cambria Math" w:hAnsi="Cambria Math" w:eastAsia="Cambria Math" w:ascii="Cambria Math"/>
          <w:color w:val="212121"/>
          <w:spacing w:val="9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24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24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24"/>
          <w:sz w:val="24"/>
          <w:szCs w:val="24"/>
        </w:rPr>
        <w:t>14)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1016"/>
      </w:pP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Update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2"/>
          <w:w w:val="100"/>
          <w:position w:val="3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position w:val="3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position w:val="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ib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ty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rumus: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40"/>
        <w:ind w:left="1016"/>
      </w:pPr>
      <w:r>
        <w:rPr>
          <w:rFonts w:cs="Cambria Math" w:hAnsi="Cambria Math" w:eastAsia="Cambria Math" w:ascii="Cambria Math"/>
          <w:color w:val="212121"/>
          <w:spacing w:val="5"/>
          <w:w w:val="87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87"/>
          <w:position w:val="24"/>
          <w:sz w:val="24"/>
          <w:szCs w:val="24"/>
        </w:rPr>
        <w:t>(</w:t>
      </w:r>
      <w:r>
        <w:rPr>
          <w:rFonts w:cs="Cambria Math" w:hAnsi="Cambria Math" w:eastAsia="Cambria Math" w:ascii="Cambria Math"/>
          <w:color w:val="212121"/>
          <w:spacing w:val="3"/>
          <w:w w:val="87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87"/>
          <w:position w:val="23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2"/>
          <w:w w:val="87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6"/>
          <w:w w:val="87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87"/>
          <w:position w:val="24"/>
          <w:sz w:val="24"/>
          <w:szCs w:val="24"/>
        </w:rPr>
        <w:t>)</w:t>
      </w:r>
      <w:r>
        <w:rPr>
          <w:rFonts w:cs="Cambria Math" w:hAnsi="Cambria Math" w:eastAsia="Cambria Math" w:ascii="Cambria Math"/>
          <w:color w:val="212121"/>
          <w:spacing w:val="27"/>
          <w:w w:val="87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3"/>
          <w:sz w:val="24"/>
          <w:szCs w:val="24"/>
        </w:rPr>
        <w:t>=</w:t>
      </w:r>
      <w:r>
        <w:rPr>
          <w:rFonts w:cs="Cambria Math" w:hAnsi="Cambria Math" w:eastAsia="Cambria Math" w:ascii="Cambria Math"/>
          <w:color w:val="212121"/>
          <w:spacing w:val="13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4"/>
          <w:sz w:val="24"/>
          <w:szCs w:val="24"/>
        </w:rPr>
        <w:t>∑</w:t>
      </w:r>
      <w:r>
        <w:rPr>
          <w:rFonts w:cs="Cambria Math" w:hAnsi="Cambria Math" w:eastAsia="Cambria Math" w:ascii="Cambria Math"/>
          <w:color w:val="212121"/>
          <w:spacing w:val="7"/>
          <w:w w:val="53"/>
          <w:position w:val="18"/>
          <w:sz w:val="17"/>
          <w:szCs w:val="17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164"/>
          <w:position w:val="23"/>
          <w:sz w:val="14"/>
          <w:szCs w:val="14"/>
        </w:rPr>
        <w:t>′</w:t>
      </w:r>
      <w:r>
        <w:rPr>
          <w:rFonts w:cs="Cambria Math" w:hAnsi="Cambria Math" w:eastAsia="Cambria Math" w:ascii="Cambria Math"/>
          <w:color w:val="212121"/>
          <w:spacing w:val="-20"/>
          <w:w w:val="100"/>
          <w:position w:val="23"/>
          <w:sz w:val="14"/>
          <w:szCs w:val="14"/>
        </w:rPr>
        <w:t> </w:t>
      </w:r>
      <w:r>
        <w:rPr>
          <w:rFonts w:cs="Cambria Math" w:hAnsi="Cambria Math" w:eastAsia="Cambria Math" w:ascii="Cambria Math"/>
          <w:color w:val="212121"/>
          <w:spacing w:val="-1"/>
          <w:w w:val="100"/>
          <w:position w:val="18"/>
          <w:sz w:val="17"/>
          <w:szCs w:val="17"/>
        </w:rPr>
        <w:t>∉</w:t>
      </w:r>
      <w:r>
        <w:rPr>
          <w:rFonts w:cs="Cambria Math" w:hAnsi="Cambria Math" w:eastAsia="Cambria Math" w:ascii="Cambria Math"/>
          <w:color w:val="212121"/>
          <w:spacing w:val="-1"/>
          <w:w w:val="100"/>
          <w:position w:val="18"/>
          <w:sz w:val="17"/>
          <w:szCs w:val="17"/>
        </w:rPr>
        <w:t>{</w:t>
      </w:r>
      <w:r>
        <w:rPr>
          <w:rFonts w:cs="Cambria Math" w:hAnsi="Cambria Math" w:eastAsia="Cambria Math" w:ascii="Cambria Math"/>
          <w:color w:val="212121"/>
          <w:spacing w:val="7"/>
          <w:w w:val="53"/>
          <w:position w:val="18"/>
          <w:sz w:val="17"/>
          <w:szCs w:val="17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18"/>
          <w:sz w:val="17"/>
          <w:szCs w:val="17"/>
        </w:rPr>
        <w:t>,</w:t>
      </w:r>
      <w:r>
        <w:rPr>
          <w:rFonts w:cs="Cambria Math" w:hAnsi="Cambria Math" w:eastAsia="Cambria Math" w:ascii="Cambria Math"/>
          <w:color w:val="212121"/>
          <w:spacing w:val="3"/>
          <w:w w:val="92"/>
          <w:position w:val="18"/>
          <w:sz w:val="17"/>
          <w:szCs w:val="17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18"/>
          <w:sz w:val="17"/>
          <w:szCs w:val="17"/>
        </w:rPr>
        <w:t>}</w:t>
      </w:r>
      <w:r>
        <w:rPr>
          <w:rFonts w:cs="Cambria Math" w:hAnsi="Cambria Math" w:eastAsia="Cambria Math" w:ascii="Cambria Math"/>
          <w:color w:val="212121"/>
          <w:spacing w:val="2"/>
          <w:w w:val="100"/>
          <w:position w:val="18"/>
          <w:sz w:val="17"/>
          <w:szCs w:val="17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6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6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7"/>
          <w:w w:val="80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3"/>
          <w:sz w:val="24"/>
          <w:szCs w:val="24"/>
        </w:rPr>
        <w:t>{</w:t>
      </w:r>
      <w:r>
        <w:rPr>
          <w:rFonts w:cs="Cambria Math" w:hAnsi="Cambria Math" w:eastAsia="Cambria Math" w:ascii="Cambria Math"/>
          <w:color w:val="212121"/>
          <w:spacing w:val="-1"/>
          <w:w w:val="100"/>
          <w:position w:val="23"/>
          <w:sz w:val="24"/>
          <w:szCs w:val="24"/>
        </w:rPr>
        <w:t>0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3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3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72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9"/>
          <w:w w:val="72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1"/>
          <w:w w:val="72"/>
          <w:position w:val="24"/>
          <w:sz w:val="24"/>
          <w:szCs w:val="24"/>
        </w:rPr>
        <w:t>(</w:t>
      </w:r>
      <w:r>
        <w:rPr>
          <w:rFonts w:cs="Cambria Math" w:hAnsi="Cambria Math" w:eastAsia="Cambria Math" w:ascii="Cambria Math"/>
          <w:color w:val="212121"/>
          <w:spacing w:val="13"/>
          <w:w w:val="48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9"/>
          <w:w w:val="138"/>
          <w:position w:val="32"/>
          <w:sz w:val="17"/>
          <w:szCs w:val="17"/>
        </w:rPr>
        <w:t>′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3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3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7"/>
          <w:w w:val="83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4"/>
          <w:sz w:val="24"/>
          <w:szCs w:val="24"/>
        </w:rPr>
        <w:t>)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3"/>
          <w:sz w:val="24"/>
          <w:szCs w:val="24"/>
        </w:rPr>
        <w:t>}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3"/>
          <w:sz w:val="24"/>
          <w:szCs w:val="24"/>
        </w:rPr>
        <w:t>                                                              </w:t>
      </w:r>
      <w:r>
        <w:rPr>
          <w:rFonts w:cs="Cambria Math" w:hAnsi="Cambria Math" w:eastAsia="Cambria Math" w:ascii="Cambria Math"/>
          <w:color w:val="212121"/>
          <w:spacing w:val="9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2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23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23"/>
          <w:sz w:val="24"/>
          <w:szCs w:val="24"/>
        </w:rPr>
        <w:t>15)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212121"/>
          <w:spacing w:val="7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Update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position w:val="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onf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position w:val="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-2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3"/>
          <w:sz w:val="24"/>
          <w:szCs w:val="24"/>
        </w:rPr>
        <w:t>rumus: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20"/>
        <w:ind w:left="1016"/>
      </w:pPr>
      <w:r>
        <w:rPr>
          <w:rFonts w:cs="Cambria Math" w:hAnsi="Cambria Math" w:eastAsia="Cambria Math" w:ascii="Cambria Math"/>
          <w:w w:val="39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6"/>
          <w:w w:val="39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6"/>
          <w:position w:val="30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-26"/>
          <w:w w:val="100"/>
          <w:position w:val="3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8"/>
          <w:w w:val="48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2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13"/>
          <w:w w:val="100"/>
          <w:position w:val="2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6"/>
          <w:w w:val="84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1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8"/>
          <w:w w:val="48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3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8"/>
          <w:w w:val="48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-1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6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6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0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7"/>
          <w:w w:val="92"/>
          <w:position w:val="1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64"/>
          <w:position w:val="21"/>
          <w:sz w:val="14"/>
          <w:szCs w:val="14"/>
        </w:rPr>
        <w:t>′</w:t>
      </w:r>
      <w:r>
        <w:rPr>
          <w:rFonts w:cs="Cambria Math" w:hAnsi="Cambria Math" w:eastAsia="Cambria Math" w:ascii="Cambria Math"/>
          <w:spacing w:val="-23"/>
          <w:w w:val="100"/>
          <w:position w:val="21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15"/>
          <w:sz w:val="17"/>
          <w:szCs w:val="17"/>
        </w:rPr>
        <w:t>:</w:t>
      </w:r>
      <w:r>
        <w:rPr>
          <w:rFonts w:cs="Cambria Math" w:hAnsi="Cambria Math" w:eastAsia="Cambria Math" w:ascii="Cambria Math"/>
          <w:spacing w:val="7"/>
          <w:w w:val="92"/>
          <w:position w:val="1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64"/>
          <w:position w:val="21"/>
          <w:sz w:val="14"/>
          <w:szCs w:val="14"/>
        </w:rPr>
        <w:t>′</w:t>
      </w:r>
      <w:r>
        <w:rPr>
          <w:rFonts w:cs="Cambria Math" w:hAnsi="Cambria Math" w:eastAsia="Cambria Math" w:ascii="Cambria Math"/>
          <w:spacing w:val="-23"/>
          <w:w w:val="100"/>
          <w:position w:val="21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1"/>
          <w:w w:val="97"/>
          <w:position w:val="15"/>
          <w:sz w:val="17"/>
          <w:szCs w:val="17"/>
        </w:rPr>
        <w:t>≠</w:t>
      </w:r>
      <w:r>
        <w:rPr>
          <w:rFonts w:cs="Cambria Math" w:hAnsi="Cambria Math" w:eastAsia="Cambria Math" w:ascii="Cambria Math"/>
          <w:spacing w:val="0"/>
          <w:w w:val="53"/>
          <w:position w:val="1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23"/>
          <w:w w:val="100"/>
          <w:position w:val="1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{</w:t>
      </w:r>
      <w:r>
        <w:rPr>
          <w:rFonts w:cs="Cambria Math" w:hAnsi="Cambria Math" w:eastAsia="Cambria Math" w:ascii="Cambria Math"/>
          <w:spacing w:val="6"/>
          <w:w w:val="84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6"/>
          <w:w w:val="48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3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2"/>
          <w:w w:val="83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38"/>
          <w:position w:val="30"/>
          <w:sz w:val="17"/>
          <w:szCs w:val="17"/>
        </w:rPr>
        <w:t>′</w:t>
      </w:r>
      <w:r>
        <w:rPr>
          <w:rFonts w:cs="Cambria Math" w:hAnsi="Cambria Math" w:eastAsia="Cambria Math" w:ascii="Cambria Math"/>
          <w:spacing w:val="-26"/>
          <w:w w:val="100"/>
          <w:position w:val="3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2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+</w:t>
      </w:r>
      <w:r>
        <w:rPr>
          <w:rFonts w:cs="Cambria Math" w:hAnsi="Cambria Math" w:eastAsia="Cambria Math" w:ascii="Cambria Math"/>
          <w:spacing w:val="1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4"/>
          <w:w w:val="70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6"/>
          <w:w w:val="48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3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2"/>
          <w:w w:val="83"/>
          <w:position w:val="2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38"/>
          <w:position w:val="30"/>
          <w:sz w:val="17"/>
          <w:szCs w:val="17"/>
        </w:rPr>
        <w:t>′</w:t>
      </w:r>
      <w:r>
        <w:rPr>
          <w:rFonts w:cs="Cambria Math" w:hAnsi="Cambria Math" w:eastAsia="Cambria Math" w:ascii="Cambria Math"/>
          <w:spacing w:val="-26"/>
          <w:w w:val="100"/>
          <w:position w:val="3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2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22"/>
          <w:sz w:val="24"/>
          <w:szCs w:val="24"/>
        </w:rPr>
        <w:t>}</w:t>
      </w:r>
      <w:r>
        <w:rPr>
          <w:rFonts w:cs="Cambria Math" w:hAnsi="Cambria Math" w:eastAsia="Cambria Math" w:ascii="Cambria Math"/>
          <w:spacing w:val="0"/>
          <w:w w:val="100"/>
          <w:position w:val="22"/>
          <w:sz w:val="24"/>
          <w:szCs w:val="24"/>
        </w:rPr>
        <w:t>                                     </w:t>
      </w:r>
      <w:r>
        <w:rPr>
          <w:rFonts w:cs="Cambria Math" w:hAnsi="Cambria Math" w:eastAsia="Cambria Math" w:ascii="Cambria Math"/>
          <w:spacing w:val="11"/>
          <w:w w:val="100"/>
          <w:position w:val="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21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21"/>
          <w:sz w:val="24"/>
          <w:szCs w:val="24"/>
        </w:rPr>
        <w:t>16)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420"/>
        <w:ind w:left="1016"/>
      </w:pPr>
      <w:r>
        <w:rPr>
          <w:rFonts w:cs="Cambria Math" w:hAnsi="Cambria Math" w:eastAsia="Cambria Math" w:ascii="Cambria Math"/>
          <w:w w:val="39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6"/>
          <w:w w:val="39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5"/>
          <w:position w:val="35"/>
          <w:sz w:val="17"/>
          <w:szCs w:val="17"/>
        </w:rPr>
        <w:t>���</w:t>
      </w:r>
      <w:r>
        <w:rPr>
          <w:rFonts w:cs="Cambria Math" w:hAnsi="Cambria Math" w:eastAsia="Cambria Math" w:ascii="Cambria Math"/>
          <w:spacing w:val="-23"/>
          <w:w w:val="100"/>
          <w:position w:val="3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7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8"/>
          <w:w w:val="48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7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11"/>
          <w:w w:val="100"/>
          <w:position w:val="27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6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6"/>
          <w:w w:val="100"/>
          <w:position w:val="2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6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8"/>
          <w:w w:val="96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9"/>
          <w:position w:val="3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23"/>
          <w:w w:val="100"/>
          <w:position w:val="3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6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1"/>
          <w:w w:val="100"/>
          <w:position w:val="26"/>
          <w:sz w:val="24"/>
          <w:szCs w:val="24"/>
        </w:rPr>
        <w:t>{</w:t>
      </w:r>
      <w:r>
        <w:rPr>
          <w:rFonts w:cs="Cambria Math" w:hAnsi="Cambria Math" w:eastAsia="Cambria Math" w:ascii="Cambria Math"/>
          <w:spacing w:val="0"/>
          <w:w w:val="39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6"/>
          <w:w w:val="39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6"/>
          <w:position w:val="35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-26"/>
          <w:w w:val="100"/>
          <w:position w:val="3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7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3"/>
          <w:w w:val="54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6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26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6"/>
          <w:w w:val="100"/>
          <w:position w:val="2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54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54"/>
          <w:position w:val="2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5"/>
          <w:w w:val="54"/>
          <w:position w:val="2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6"/>
          <w:sz w:val="24"/>
          <w:szCs w:val="24"/>
        </w:rPr>
        <w:t>≠</w:t>
      </w:r>
      <w:r>
        <w:rPr>
          <w:rFonts w:cs="Cambria Math" w:hAnsi="Cambria Math" w:eastAsia="Cambria Math" w:ascii="Cambria Math"/>
          <w:spacing w:val="13"/>
          <w:w w:val="100"/>
          <w:position w:val="2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8"/>
          <w:w w:val="48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6"/>
          <w:sz w:val="24"/>
          <w:szCs w:val="24"/>
        </w:rPr>
        <w:t>}</w:t>
      </w:r>
      <w:r>
        <w:rPr>
          <w:rFonts w:cs="Cambria Math" w:hAnsi="Cambria Math" w:eastAsia="Cambria Math" w:ascii="Cambria Math"/>
          <w:spacing w:val="0"/>
          <w:w w:val="100"/>
          <w:position w:val="27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27"/>
          <w:sz w:val="24"/>
          <w:szCs w:val="24"/>
        </w:rPr>
        <w:t>                                                                     </w:t>
      </w:r>
      <w:r>
        <w:rPr>
          <w:rFonts w:cs="Cambria Math" w:hAnsi="Cambria Math" w:eastAsia="Cambria Math" w:ascii="Cambria Math"/>
          <w:spacing w:val="7"/>
          <w:w w:val="100"/>
          <w:position w:val="2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26"/>
          <w:sz w:val="24"/>
          <w:szCs w:val="24"/>
        </w:rPr>
        <w:t>17)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948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20"/>
        <w:ind w:left="948"/>
      </w:pPr>
      <w:r>
        <w:rPr>
          <w:rFonts w:cs="Cambria Math" w:hAnsi="Cambria Math" w:eastAsia="Cambria Math" w:ascii="Cambria Math"/>
          <w:w w:val="39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6"/>
          <w:w w:val="39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6"/>
          <w:position w:val="29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-23"/>
          <w:w w:val="100"/>
          <w:position w:val="29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1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8"/>
          <w:w w:val="48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-1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40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39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6"/>
          <w:w w:val="39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5"/>
          <w:position w:val="29"/>
          <w:sz w:val="17"/>
          <w:szCs w:val="17"/>
        </w:rPr>
        <w:t>���</w:t>
      </w:r>
      <w:r>
        <w:rPr>
          <w:rFonts w:cs="Cambria Math" w:hAnsi="Cambria Math" w:eastAsia="Cambria Math" w:ascii="Cambria Math"/>
          <w:spacing w:val="-23"/>
          <w:w w:val="100"/>
          <w:position w:val="29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1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8"/>
          <w:w w:val="48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       </w:t>
      </w:r>
      <w:r>
        <w:rPr>
          <w:rFonts w:cs="Cambria Math" w:hAnsi="Cambria Math" w:eastAsia="Cambria Math" w:ascii="Cambria Math"/>
          <w:spacing w:val="-13"/>
          <w:w w:val="100"/>
          <w:position w:val="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onf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420"/>
        <w:ind w:left="948"/>
      </w:pPr>
      <w:r>
        <w:rPr>
          <w:rFonts w:cs="Cambria Math" w:hAnsi="Cambria Math" w:eastAsia="Cambria Math" w:ascii="Cambria Math"/>
          <w:spacing w:val="8"/>
          <w:w w:val="96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9"/>
          <w:position w:val="3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23"/>
          <w:w w:val="100"/>
          <w:position w:val="3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6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1"/>
          <w:w w:val="100"/>
          <w:position w:val="26"/>
          <w:sz w:val="24"/>
          <w:szCs w:val="24"/>
        </w:rPr>
        <w:t>{</w:t>
      </w:r>
      <w:r>
        <w:rPr>
          <w:rFonts w:cs="Cambria Math" w:hAnsi="Cambria Math" w:eastAsia="Cambria Math" w:ascii="Cambria Math"/>
          <w:spacing w:val="0"/>
          <w:w w:val="39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6"/>
          <w:w w:val="39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6"/>
          <w:position w:val="35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-26"/>
          <w:w w:val="100"/>
          <w:position w:val="3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7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3"/>
          <w:w w:val="54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2"/>
          <w:w w:val="100"/>
          <w:position w:val="26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26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3"/>
          <w:w w:val="100"/>
          <w:position w:val="2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54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54"/>
          <w:position w:val="2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3"/>
          <w:w w:val="54"/>
          <w:position w:val="2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6"/>
          <w:sz w:val="24"/>
          <w:szCs w:val="24"/>
        </w:rPr>
        <w:t>≠</w:t>
      </w:r>
      <w:r>
        <w:rPr>
          <w:rFonts w:cs="Cambria Math" w:hAnsi="Cambria Math" w:eastAsia="Cambria Math" w:ascii="Cambria Math"/>
          <w:spacing w:val="13"/>
          <w:w w:val="100"/>
          <w:position w:val="2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8"/>
          <w:w w:val="48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6"/>
          <w:sz w:val="24"/>
          <w:szCs w:val="24"/>
        </w:rPr>
        <w:t>}</w:t>
      </w:r>
      <w:r>
        <w:rPr>
          <w:rFonts w:cs="Cambria Math" w:hAnsi="Cambria Math" w:eastAsia="Cambria Math" w:ascii="Cambria Math"/>
          <w:spacing w:val="0"/>
          <w:w w:val="100"/>
          <w:position w:val="27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8"/>
          <w:w w:val="100"/>
          <w:position w:val="2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position w:val="2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3"/>
          <w:w w:val="100"/>
          <w:position w:val="2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39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6"/>
          <w:w w:val="39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6"/>
          <w:position w:val="35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948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                           </w:t>
      </w:r>
      <w:r>
        <w:rPr>
          <w:rFonts w:cs="Times New Roman" w:hAnsi="Times New Roman" w:eastAsia="Times New Roman" w:ascii="Times New Roman"/>
          <w:spacing w:val="7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6"/>
      </w:pP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konv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212121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212121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color w:val="212121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lahk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abi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color w:val="212121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color w:val="212121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color w:val="212121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color w:val="212121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20"/>
        <w:ind w:left="1016"/>
      </w:pPr>
      <w:r>
        <w:rPr>
          <w:rFonts w:cs="Cambria Math" w:hAnsi="Cambria Math" w:eastAsia="Cambria Math" w:ascii="Cambria Math"/>
          <w:color w:val="212121"/>
          <w:spacing w:val="7"/>
          <w:w w:val="69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4"/>
          <w:sz w:val="24"/>
          <w:szCs w:val="24"/>
        </w:rPr>
        <w:t>(</w:t>
      </w:r>
      <w:r>
        <w:rPr>
          <w:rFonts w:cs="Cambria Math" w:hAnsi="Cambria Math" w:eastAsia="Cambria Math" w:ascii="Cambria Math"/>
          <w:color w:val="212121"/>
          <w:spacing w:val="6"/>
          <w:w w:val="48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3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3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6"/>
          <w:w w:val="88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88"/>
          <w:position w:val="24"/>
          <w:sz w:val="24"/>
          <w:szCs w:val="24"/>
        </w:rPr>
        <w:t>)</w:t>
      </w:r>
      <w:r>
        <w:rPr>
          <w:rFonts w:cs="Cambria Math" w:hAnsi="Cambria Math" w:eastAsia="Cambria Math" w:ascii="Cambria Math"/>
          <w:color w:val="212121"/>
          <w:spacing w:val="23"/>
          <w:w w:val="88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3"/>
          <w:sz w:val="24"/>
          <w:szCs w:val="24"/>
        </w:rPr>
        <w:t>=</w:t>
      </w:r>
      <w:r>
        <w:rPr>
          <w:rFonts w:cs="Cambria Math" w:hAnsi="Cambria Math" w:eastAsia="Cambria Math" w:ascii="Cambria Math"/>
          <w:color w:val="212121"/>
          <w:spacing w:val="13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84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72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101"/>
          <w:position w:val="23"/>
          <w:sz w:val="24"/>
          <w:szCs w:val="24"/>
        </w:rPr>
        <w:t>���</w:t>
      </w:r>
      <w:r>
        <w:rPr>
          <w:rFonts w:cs="Cambria Math" w:hAnsi="Cambria Math" w:eastAsia="Cambria Math" w:ascii="Cambria Math"/>
          <w:color w:val="212121"/>
          <w:spacing w:val="-2"/>
          <w:w w:val="80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71"/>
          <w:position w:val="18"/>
          <w:sz w:val="17"/>
          <w:szCs w:val="17"/>
        </w:rPr>
        <w:t>�</w:t>
      </w:r>
      <w:r>
        <w:rPr>
          <w:rFonts w:cs="Cambria Math" w:hAnsi="Cambria Math" w:eastAsia="Cambria Math" w:ascii="Cambria Math"/>
          <w:color w:val="212121"/>
          <w:spacing w:val="-24"/>
          <w:w w:val="100"/>
          <w:position w:val="18"/>
          <w:sz w:val="17"/>
          <w:szCs w:val="17"/>
        </w:rPr>
        <w:t> 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3"/>
          <w:sz w:val="24"/>
          <w:szCs w:val="24"/>
        </w:rPr>
        <w:t>{</w:t>
      </w:r>
      <w:r>
        <w:rPr>
          <w:rFonts w:cs="Cambria Math" w:hAnsi="Cambria Math" w:eastAsia="Cambria Math" w:ascii="Cambria Math"/>
          <w:color w:val="212121"/>
          <w:spacing w:val="6"/>
          <w:w w:val="84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4"/>
          <w:sz w:val="24"/>
          <w:szCs w:val="24"/>
        </w:rPr>
        <w:t>(</w:t>
      </w:r>
      <w:r>
        <w:rPr>
          <w:rFonts w:cs="Cambria Math" w:hAnsi="Cambria Math" w:eastAsia="Cambria Math" w:ascii="Cambria Math"/>
          <w:color w:val="212121"/>
          <w:spacing w:val="6"/>
          <w:w w:val="48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3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1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6"/>
          <w:w w:val="88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88"/>
          <w:position w:val="24"/>
          <w:sz w:val="24"/>
          <w:szCs w:val="24"/>
        </w:rPr>
        <w:t>)</w:t>
      </w:r>
      <w:r>
        <w:rPr>
          <w:rFonts w:cs="Cambria Math" w:hAnsi="Cambria Math" w:eastAsia="Cambria Math" w:ascii="Cambria Math"/>
          <w:color w:val="212121"/>
          <w:spacing w:val="6"/>
          <w:w w:val="88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3"/>
          <w:sz w:val="24"/>
          <w:szCs w:val="24"/>
        </w:rPr>
        <w:t>+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6"/>
          <w:w w:val="72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1"/>
          <w:w w:val="100"/>
          <w:position w:val="24"/>
          <w:sz w:val="24"/>
          <w:szCs w:val="24"/>
        </w:rPr>
        <w:t>(</w:t>
      </w:r>
      <w:r>
        <w:rPr>
          <w:rFonts w:cs="Cambria Math" w:hAnsi="Cambria Math" w:eastAsia="Cambria Math" w:ascii="Cambria Math"/>
          <w:color w:val="212121"/>
          <w:spacing w:val="6"/>
          <w:w w:val="48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3"/>
          <w:sz w:val="24"/>
          <w:szCs w:val="24"/>
        </w:rPr>
        <w:t>,</w:t>
      </w:r>
      <w:r>
        <w:rPr>
          <w:rFonts w:cs="Cambria Math" w:hAnsi="Cambria Math" w:eastAsia="Cambria Math" w:ascii="Cambria Math"/>
          <w:color w:val="212121"/>
          <w:spacing w:val="-11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color w:val="212121"/>
          <w:spacing w:val="7"/>
          <w:w w:val="83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color w:val="212121"/>
          <w:spacing w:val="2"/>
          <w:w w:val="100"/>
          <w:position w:val="24"/>
          <w:sz w:val="24"/>
          <w:szCs w:val="24"/>
        </w:rPr>
        <w:t>)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3"/>
          <w:sz w:val="24"/>
          <w:szCs w:val="24"/>
        </w:rPr>
        <w:t>}</w:t>
      </w:r>
      <w:r>
        <w:rPr>
          <w:rFonts w:cs="Cambria Math" w:hAnsi="Cambria Math" w:eastAsia="Cambria Math" w:ascii="Cambria Math"/>
          <w:color w:val="212121"/>
          <w:spacing w:val="0"/>
          <w:w w:val="100"/>
          <w:position w:val="23"/>
          <w:sz w:val="24"/>
          <w:szCs w:val="24"/>
        </w:rPr>
        <w:t>                                                          </w:t>
      </w:r>
      <w:r>
        <w:rPr>
          <w:rFonts w:cs="Cambria Math" w:hAnsi="Cambria Math" w:eastAsia="Cambria Math" w:ascii="Cambria Math"/>
          <w:color w:val="212121"/>
          <w:spacing w:val="11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position w:val="2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23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color w:val="212121"/>
          <w:spacing w:val="0"/>
          <w:w w:val="100"/>
          <w:position w:val="23"/>
          <w:sz w:val="24"/>
          <w:szCs w:val="24"/>
        </w:rPr>
        <w:t>18)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1.5.5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Vali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24"/>
          <w:szCs w:val="24"/>
        </w:rPr>
        <w:t>ster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79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lanjut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objektif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1988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(199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4" w:lineRule="auto" w:line="360"/>
        <w:ind w:left="1016" w:right="77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ternal</w:t>
      </w:r>
      <w:r>
        <w:rPr>
          <w:rFonts w:cs="Times New Roman" w:hAnsi="Times New Roman" w:eastAsia="Times New Roman" w:ascii="Times New Roman"/>
          <w:i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klasifi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dimasuk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dibanding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klasifik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sifikasi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6" w:lineRule="auto" w:line="359"/>
        <w:ind w:left="1016" w:right="76" w:hanging="427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rnal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hubun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struktur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ster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ndiri.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uster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000" w:val="left"/>
        </w:tabs>
        <w:jc w:val="both"/>
        <w:spacing w:before="29" w:lineRule="auto" w:line="360"/>
        <w:ind w:left="1016" w:right="80" w:hanging="42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ive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klasifik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klasifik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588" w:right="78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ternal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tests.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Conn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indeks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rumus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isal,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2015):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180"/>
        <w:ind w:left="2106"/>
        <w:sectPr>
          <w:pgMar w:header="738" w:footer="0" w:top="960" w:bottom="280" w:left="1680" w:right="1580"/>
          <w:pgSz w:w="11920" w:h="16840"/>
        </w:sectPr>
      </w:pPr>
      <w:r>
        <w:rPr>
          <w:rFonts w:cs="Cambria Math" w:hAnsi="Cambria Math" w:eastAsia="Cambria Math" w:ascii="Cambria Math"/>
          <w:spacing w:val="0"/>
          <w:w w:val="57"/>
          <w:position w:val="-14"/>
          <w:sz w:val="17"/>
          <w:szCs w:val="17"/>
        </w:rPr>
        <w:t>𝑁</w:t>
      </w:r>
      <w:r>
        <w:rPr>
          <w:rFonts w:cs="Cambria Math" w:hAnsi="Cambria Math" w:eastAsia="Cambria Math" w:ascii="Cambria Math"/>
          <w:spacing w:val="0"/>
          <w:w w:val="57"/>
          <w:position w:val="-14"/>
          <w:sz w:val="17"/>
          <w:szCs w:val="17"/>
        </w:rPr>
        <w:t>                </w:t>
      </w:r>
      <w:r>
        <w:rPr>
          <w:rFonts w:cs="Cambria Math" w:hAnsi="Cambria Math" w:eastAsia="Cambria Math" w:ascii="Cambria Math"/>
          <w:spacing w:val="6"/>
          <w:w w:val="57"/>
          <w:position w:val="-14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83"/>
          <w:position w:val="-14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4"/>
          <w:szCs w:val="14"/>
        </w:rPr>
        <w:jc w:val="left"/>
        <w:spacing w:lineRule="exact" w:line="600"/>
        <w:ind w:left="665"/>
      </w:pPr>
      <w:r>
        <w:rPr>
          <w:rFonts w:cs="Cambria Math" w:hAnsi="Cambria Math" w:eastAsia="Cambria Math" w:ascii="Cambria Math"/>
          <w:spacing w:val="0"/>
          <w:w w:val="88"/>
          <w:position w:val="29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1"/>
          <w:w w:val="88"/>
          <w:position w:val="29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1"/>
          <w:w w:val="88"/>
          <w:position w:val="29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3"/>
          <w:w w:val="88"/>
          <w:position w:val="29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88"/>
          <w:position w:val="30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9"/>
          <w:w w:val="88"/>
          <w:position w:val="29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8"/>
          <w:position w:val="30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33"/>
          <w:w w:val="88"/>
          <w:position w:val="3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9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2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5"/>
          <w:w w:val="100"/>
          <w:position w:val="2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30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5"/>
          <w:w w:val="53"/>
          <w:position w:val="23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97"/>
          <w:position w:val="23"/>
          <w:sz w:val="17"/>
          <w:szCs w:val="17"/>
        </w:rPr>
        <w:t>=</w:t>
      </w:r>
      <w:r>
        <w:rPr>
          <w:rFonts w:cs="Cambria Math" w:hAnsi="Cambria Math" w:eastAsia="Cambria Math" w:ascii="Cambria Math"/>
          <w:spacing w:val="0"/>
          <w:w w:val="104"/>
          <w:position w:val="23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1"/>
          <w:w w:val="100"/>
          <w:position w:val="23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0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5"/>
          <w:w w:val="100"/>
          <w:position w:val="23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3"/>
          <w:sz w:val="17"/>
          <w:szCs w:val="17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23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-13"/>
          <w:w w:val="100"/>
          <w:position w:val="23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49"/>
          <w:position w:val="29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8"/>
          <w:w w:val="49"/>
          <w:position w:val="29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3"/>
          <w:w w:val="53"/>
          <w:position w:val="24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4"/>
          <w:sz w:val="17"/>
          <w:szCs w:val="17"/>
        </w:rPr>
        <w:t>,</w:t>
      </w:r>
      <w:r>
        <w:rPr>
          <w:rFonts w:cs="Cambria Math" w:hAnsi="Cambria Math" w:eastAsia="Cambria Math" w:ascii="Cambria Math"/>
          <w:spacing w:val="0"/>
          <w:w w:val="98"/>
          <w:position w:val="24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1"/>
          <w:w w:val="56"/>
          <w:position w:val="20"/>
          <w:sz w:val="14"/>
          <w:szCs w:val="14"/>
        </w:rPr>
        <w:t>�</w:t>
      </w:r>
      <w:r>
        <w:rPr>
          <w:rFonts w:cs="Cambria Math" w:hAnsi="Cambria Math" w:eastAsia="Cambria Math" w:ascii="Cambria Math"/>
          <w:spacing w:val="0"/>
          <w:w w:val="99"/>
          <w:position w:val="20"/>
          <w:sz w:val="14"/>
          <w:szCs w:val="14"/>
        </w:rPr>
        <w:t>(</w:t>
      </w:r>
      <w:r>
        <w:rPr>
          <w:rFonts w:cs="Cambria Math" w:hAnsi="Cambria Math" w:eastAsia="Cambria Math" w:ascii="Cambria Math"/>
          <w:spacing w:val="2"/>
          <w:w w:val="73"/>
          <w:position w:val="20"/>
          <w:sz w:val="14"/>
          <w:szCs w:val="14"/>
        </w:rPr>
        <w:t>�</w:t>
      </w:r>
      <w:r>
        <w:rPr>
          <w:rFonts w:cs="Cambria Math" w:hAnsi="Cambria Math" w:eastAsia="Cambria Math" w:ascii="Cambria Math"/>
          <w:spacing w:val="0"/>
          <w:w w:val="99"/>
          <w:position w:val="20"/>
          <w:sz w:val="14"/>
          <w:szCs w:val="1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400"/>
        <w:ind w:left="588" w:right="-57"/>
      </w:pPr>
      <w:r>
        <w:rPr>
          <w:rFonts w:cs="Cambria Math" w:hAnsi="Cambria Math" w:eastAsia="Cambria Math" w:ascii="Cambria Math"/>
          <w:spacing w:val="-1"/>
          <w:w w:val="100"/>
          <w:position w:val="-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4"/>
          <w:w w:val="100"/>
          <w:position w:val="-3"/>
          <w:sz w:val="24"/>
          <w:szCs w:val="24"/>
        </w:rPr>
        <w:t>�</w:t>
      </w:r>
      <w:r>
        <w:rPr>
          <w:rFonts w:cs="Times New Roman" w:hAnsi="Times New Roman" w:eastAsia="Times New Roman" w:ascii="Times New Roman"/>
          <w:spacing w:val="1"/>
          <w:w w:val="100"/>
          <w:position w:val="-5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5"/>
          <w:sz w:val="16"/>
          <w:szCs w:val="16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position w:val="-5"/>
          <w:sz w:val="16"/>
          <w:szCs w:val="16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6"/>
          <w:szCs w:val="16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spacing w:val="17"/>
          <w:w w:val="100"/>
          <w:position w:val="-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3"/>
          <w:w w:val="100"/>
          <w:position w:val="-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-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position w:val="-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-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position w:val="-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position w:val="-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-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3"/>
          <w:sz w:val="24"/>
          <w:szCs w:val="24"/>
        </w:rPr>
        <w:t>ighbor)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sectPr>
          <w:type w:val="continuous"/>
          <w:pgSz w:w="11920" w:h="16840"/>
          <w:pgMar w:top="1560" w:bottom="280" w:left="1680" w:right="1580"/>
          <w:cols w:num="2" w:equalWidth="off">
            <w:col w:w="6686" w:space="1181"/>
            <w:col w:w="79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3.19)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300" w:val="left"/>
        </w:tabs>
        <w:jc w:val="left"/>
        <w:spacing w:lineRule="auto" w:line="360"/>
        <w:ind w:left="1428" w:right="477" w:hanging="84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rkont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ibusi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menunjukk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mal.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atLeast" w:line="400"/>
        <w:ind w:left="588" w:right="82" w:firstLine="720"/>
        <w:sectPr>
          <w:type w:val="continuous"/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mukan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1976.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dkk,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340"/>
        <w:ind w:left="588" w:right="-69"/>
      </w:pPr>
      <w:r>
        <w:rPr>
          <w:rFonts w:cs="Cambria Math" w:hAnsi="Cambria Math" w:eastAsia="Cambria Math" w:ascii="Cambria Math"/>
          <w:spacing w:val="0"/>
          <w:w w:val="100"/>
          <w:position w:val="-15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14"/>
          <w:w w:val="100"/>
          <w:position w:val="-1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15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-1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77"/>
          <w:position w:val="-15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1"/>
          <w:w w:val="77"/>
          <w:position w:val="-15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7"/>
          <w:position w:val="-15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77"/>
          <w:position w:val="-15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7"/>
          <w:position w:val="-15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36"/>
          <w:w w:val="77"/>
          <w:position w:val="-1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15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-1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31"/>
          <w:w w:val="100"/>
          <w:position w:val="-1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31"/>
          <w:w w:val="100"/>
          <w:position w:val="-1"/>
          <w:sz w:val="17"/>
          <w:szCs w:val="17"/>
        </w:rPr>
      </w:r>
      <w:r>
        <w:rPr>
          <w:rFonts w:cs="Cambria Math" w:hAnsi="Cambria Math" w:eastAsia="Cambria Math" w:ascii="Cambria Math"/>
          <w:spacing w:val="27"/>
          <w:w w:val="100"/>
          <w:position w:val="-1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42"/>
          <w:position w:val="-1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8"/>
          <w:w w:val="42"/>
          <w:position w:val="-1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8"/>
          <w:w w:val="42"/>
          <w:position w:val="-1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-8"/>
          <w:w w:val="42"/>
          <w:position w:val="-1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32"/>
          <w:position w:val="-4"/>
          <w:sz w:val="14"/>
          <w:szCs w:val="14"/>
          <w:u w:val="single" w:color="000000"/>
        </w:rPr>
        <w:t>�</w:t>
      </w:r>
      <w:r>
        <w:rPr>
          <w:rFonts w:cs="Cambria Math" w:hAnsi="Cambria Math" w:eastAsia="Cambria Math" w:ascii="Cambria Math"/>
          <w:spacing w:val="0"/>
          <w:w w:val="132"/>
          <w:position w:val="-4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99"/>
          <w:position w:val="-4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-23"/>
          <w:w w:val="100"/>
          <w:position w:val="-4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-23"/>
          <w:w w:val="100"/>
          <w:position w:val="-4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-23"/>
          <w:w w:val="100"/>
          <w:position w:val="-4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-1"/>
          <w:sz w:val="17"/>
          <w:szCs w:val="17"/>
          <w:u w:val="single" w:color="000000"/>
        </w:rPr>
        <w:t>−</w:t>
      </w:r>
      <w:r>
        <w:rPr>
          <w:rFonts w:cs="Cambria Math" w:hAnsi="Cambria Math" w:eastAsia="Cambria Math" w:ascii="Cambria Math"/>
          <w:spacing w:val="-3"/>
          <w:w w:val="100"/>
          <w:position w:val="-1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42"/>
          <w:position w:val="-1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1"/>
          <w:w w:val="42"/>
          <w:position w:val="-1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1"/>
          <w:w w:val="42"/>
          <w:position w:val="-1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-1"/>
          <w:w w:val="42"/>
          <w:position w:val="-1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-1"/>
          <w:w w:val="152"/>
          <w:position w:val="-5"/>
          <w:sz w:val="14"/>
          <w:szCs w:val="14"/>
          <w:u w:val="single" w:color="000000"/>
        </w:rPr>
        <w:t>�</w:t>
      </w:r>
      <w:r>
        <w:rPr>
          <w:rFonts w:cs="Cambria Math" w:hAnsi="Cambria Math" w:eastAsia="Cambria Math" w:ascii="Cambria Math"/>
          <w:spacing w:val="-1"/>
          <w:w w:val="152"/>
          <w:position w:val="-5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56"/>
          <w:position w:val="-5"/>
          <w:sz w:val="14"/>
          <w:szCs w:val="14"/>
          <w:u w:val="single" w:color="000000"/>
        </w:rPr>
        <w:t>�</w:t>
      </w:r>
      <w:r>
        <w:rPr>
          <w:rFonts w:cs="Cambria Math" w:hAnsi="Cambria Math" w:eastAsia="Cambria Math" w:ascii="Cambria Math"/>
          <w:spacing w:val="0"/>
          <w:w w:val="56"/>
          <w:position w:val="-5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99"/>
          <w:position w:val="-5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99"/>
          <w:position w:val="-5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-5"/>
          <w:sz w:val="14"/>
          <w:szCs w:val="14"/>
          <w:u w:val="single" w:color="000000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-5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5"/>
          <w:w w:val="100"/>
          <w:position w:val="-5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2"/>
          <w:w w:val="100"/>
          <w:position w:val="-5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15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3"/>
          <w:w w:val="100"/>
          <w:position w:val="-1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80"/>
          <w:position w:val="-15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0"/>
          <w:position w:val="-15"/>
          <w:sz w:val="24"/>
          <w:szCs w:val="24"/>
        </w:rPr>
        <w:t>        </w:t>
      </w:r>
      <w:r>
        <w:rPr>
          <w:rFonts w:cs="Cambria Math" w:hAnsi="Cambria Math" w:eastAsia="Cambria Math" w:ascii="Cambria Math"/>
          <w:spacing w:val="18"/>
          <w:w w:val="80"/>
          <w:position w:val="-1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15"/>
          <w:sz w:val="24"/>
          <w:szCs w:val="24"/>
        </w:rPr>
        <w:t>≠</w:t>
      </w:r>
      <w:r>
        <w:rPr>
          <w:rFonts w:cs="Cambria Math" w:hAnsi="Cambria Math" w:eastAsia="Cambria Math" w:ascii="Cambria Math"/>
          <w:spacing w:val="13"/>
          <w:w w:val="100"/>
          <w:position w:val="-1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80"/>
          <w:position w:val="-15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40"/>
        <w:sectPr>
          <w:type w:val="continuous"/>
          <w:pgSz w:w="11920" w:h="16840"/>
          <w:pgMar w:top="1560" w:bottom="280" w:left="1680" w:right="1580"/>
          <w:cols w:num="2" w:equalWidth="off">
            <w:col w:w="3800" w:space="437"/>
            <w:col w:w="4423"/>
          </w:cols>
        </w:sectPr>
      </w:pPr>
      <w:r>
        <w:br w:type="column"/>
      </w:r>
      <w:r>
        <w:rPr>
          <w:rFonts w:cs="Cambria Math" w:hAnsi="Cambria Math" w:eastAsia="Cambria Math" w:ascii="Cambria Math"/>
          <w:spacing w:val="0"/>
          <w:w w:val="100"/>
          <w:position w:val="-15"/>
          <w:sz w:val="24"/>
          <w:szCs w:val="24"/>
        </w:rPr>
        <w:t>∈</w:t>
      </w:r>
      <w:r>
        <w:rPr>
          <w:rFonts w:cs="Cambria Math" w:hAnsi="Cambria Math" w:eastAsia="Cambria Math" w:ascii="Cambria Math"/>
          <w:spacing w:val="14"/>
          <w:w w:val="100"/>
          <w:position w:val="-1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2"/>
          <w:w w:val="100"/>
          <w:position w:val="-14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-1"/>
          <w:w w:val="100"/>
          <w:position w:val="-15"/>
          <w:sz w:val="24"/>
          <w:szCs w:val="24"/>
        </w:rPr>
        <w:t>0</w:t>
      </w:r>
      <w:r>
        <w:rPr>
          <w:rFonts w:cs="Cambria Math" w:hAnsi="Cambria Math" w:eastAsia="Cambria Math" w:ascii="Cambria Math"/>
          <w:spacing w:val="1"/>
          <w:w w:val="100"/>
          <w:position w:val="-15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"/>
          <w:w w:val="100"/>
          <w:position w:val="-15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-14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-14"/>
          <w:sz w:val="24"/>
          <w:szCs w:val="24"/>
        </w:rPr>
        <w:t>                                                    </w:t>
      </w:r>
      <w:r>
        <w:rPr>
          <w:rFonts w:cs="Cambria Math" w:hAnsi="Cambria Math" w:eastAsia="Cambria Math" w:ascii="Cambria Math"/>
          <w:spacing w:val="23"/>
          <w:w w:val="100"/>
          <w:position w:val="-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5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15"/>
          <w:sz w:val="24"/>
          <w:szCs w:val="24"/>
        </w:rPr>
        <w:t>3.20)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Cambria Math" w:hAnsi="Cambria Math" w:eastAsia="Cambria Math" w:ascii="Cambria Math"/>
          <w:sz w:val="17"/>
          <w:szCs w:val="17"/>
        </w:rPr>
        <w:jc w:val="right"/>
        <w:spacing w:lineRule="exact" w:line="180"/>
      </w:pPr>
      <w:r>
        <w:rPr>
          <w:rFonts w:cs="Cambria Math" w:hAnsi="Cambria Math" w:eastAsia="Cambria Math" w:ascii="Cambria Math"/>
          <w:spacing w:val="0"/>
          <w:w w:val="91"/>
          <w:position w:val="-1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4"/>
          <w:szCs w:val="14"/>
        </w:rPr>
        <w:jc w:val="left"/>
        <w:spacing w:lineRule="exact" w:line="620"/>
        <w:ind w:right="-50"/>
      </w:pPr>
      <w:r>
        <w:br w:type="column"/>
      </w:r>
      <w:r>
        <w:rPr>
          <w:rFonts w:cs="Cambria Math" w:hAnsi="Cambria Math" w:eastAsia="Cambria Math" w:ascii="Cambria Math"/>
          <w:w w:val="42"/>
          <w:position w:val="30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7"/>
          <w:w w:val="42"/>
          <w:position w:val="30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1"/>
          <w:w w:val="152"/>
          <w:position w:val="26"/>
          <w:sz w:val="14"/>
          <w:szCs w:val="14"/>
        </w:rPr>
        <w:t>�</w:t>
      </w:r>
      <w:r>
        <w:rPr>
          <w:rFonts w:cs="Cambria Math" w:hAnsi="Cambria Math" w:eastAsia="Cambria Math" w:ascii="Cambria Math"/>
          <w:spacing w:val="0"/>
          <w:w w:val="98"/>
          <w:position w:val="26"/>
          <w:sz w:val="14"/>
          <w:szCs w:val="14"/>
        </w:rPr>
        <w:t>��</w:t>
      </w:r>
      <w:r>
        <w:rPr>
          <w:rFonts w:cs="Cambria Math" w:hAnsi="Cambria Math" w:eastAsia="Cambria Math" w:ascii="Cambria Math"/>
          <w:spacing w:val="-21"/>
          <w:w w:val="100"/>
          <w:position w:val="26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1"/>
          <w:w w:val="97"/>
          <w:position w:val="30"/>
          <w:sz w:val="17"/>
          <w:szCs w:val="17"/>
        </w:rPr>
        <w:t>−</w:t>
      </w:r>
      <w:r>
        <w:rPr>
          <w:rFonts w:cs="Cambria Math" w:hAnsi="Cambria Math" w:eastAsia="Cambria Math" w:ascii="Cambria Math"/>
          <w:spacing w:val="0"/>
          <w:w w:val="42"/>
          <w:position w:val="30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8"/>
          <w:w w:val="42"/>
          <w:position w:val="30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32"/>
          <w:position w:val="26"/>
          <w:sz w:val="14"/>
          <w:szCs w:val="1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4"/>
          <w:szCs w:val="1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540"/>
        <w:ind w:right="-46"/>
      </w:pPr>
      <w:r>
        <w:br w:type="column"/>
      </w:r>
      <w:r>
        <w:rPr>
          <w:rFonts w:cs="Cambria Math" w:hAnsi="Cambria Math" w:eastAsia="Cambria Math" w:ascii="Cambria Math"/>
          <w:spacing w:val="-1"/>
          <w:w w:val="142"/>
          <w:position w:val="3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76"/>
          <w:position w:val="31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540"/>
        <w:sectPr>
          <w:type w:val="continuous"/>
          <w:pgSz w:w="11920" w:h="16840"/>
          <w:pgMar w:top="1560" w:bottom="280" w:left="1680" w:right="1580"/>
          <w:cols w:num="4" w:equalWidth="off">
            <w:col w:w="1471" w:space="545"/>
            <w:col w:w="752" w:space="252"/>
            <w:col w:w="329" w:space="441"/>
            <w:col w:w="4870"/>
          </w:cols>
        </w:sectPr>
      </w:pPr>
      <w:r>
        <w:br w:type="column"/>
      </w:r>
      <w:r>
        <w:rPr>
          <w:rFonts w:cs="Cambria Math" w:hAnsi="Cambria Math" w:eastAsia="Cambria Math" w:ascii="Cambria Math"/>
          <w:spacing w:val="-1"/>
          <w:w w:val="109"/>
          <w:position w:val="31"/>
          <w:sz w:val="17"/>
          <w:szCs w:val="17"/>
        </w:rPr>
        <w:t>���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380"/>
        <w:ind w:left="588" w:right="-66"/>
      </w:pPr>
      <w:r>
        <w:rPr>
          <w:rFonts w:cs="Cambria Math" w:hAnsi="Cambria Math" w:eastAsia="Cambria Math" w:ascii="Cambria Math"/>
          <w:spacing w:val="-7"/>
          <w:w w:val="76"/>
          <w:position w:val="1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6"/>
          <w:position w:val="6"/>
          <w:sz w:val="17"/>
          <w:szCs w:val="17"/>
        </w:rPr>
        <w:t>𝑊</w:t>
      </w:r>
      <w:r>
        <w:rPr>
          <w:rFonts w:cs="Cambria Math" w:hAnsi="Cambria Math" w:eastAsia="Cambria Math" w:ascii="Cambria Math"/>
          <w:spacing w:val="0"/>
          <w:w w:val="76"/>
          <w:position w:val="6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22"/>
          <w:w w:val="76"/>
          <w:position w:val="6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1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5"/>
          <w:w w:val="100"/>
          <w:position w:val="1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2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5"/>
          <w:w w:val="100"/>
          <w:position w:val="4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17"/>
          <w:szCs w:val="17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4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-13"/>
          <w:w w:val="100"/>
          <w:position w:val="4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2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5"/>
          <w:w w:val="53"/>
          <w:position w:val="8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8"/>
          <w:sz w:val="17"/>
          <w:szCs w:val="17"/>
        </w:rPr>
        <w:t>,</w:t>
      </w:r>
      <w:r>
        <w:rPr>
          <w:rFonts w:cs="Cambria Math" w:hAnsi="Cambria Math" w:eastAsia="Cambria Math" w:ascii="Cambria Math"/>
          <w:spacing w:val="5"/>
          <w:w w:val="71"/>
          <w:position w:val="8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1"/>
          <w:w w:val="100"/>
          <w:position w:val="8"/>
          <w:sz w:val="17"/>
          <w:szCs w:val="17"/>
        </w:rPr>
        <w:t>∈</w:t>
      </w:r>
      <w:r>
        <w:rPr>
          <w:rFonts w:cs="Cambria Math" w:hAnsi="Cambria Math" w:eastAsia="Cambria Math" w:ascii="Cambria Math"/>
          <w:spacing w:val="0"/>
          <w:w w:val="92"/>
          <w:position w:val="8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97"/>
          <w:position w:val="5"/>
          <w:sz w:val="14"/>
          <w:szCs w:val="1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5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-14"/>
          <w:w w:val="100"/>
          <w:position w:val="5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7"/>
          <w:w w:val="88"/>
          <w:position w:val="1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11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-3"/>
          <w:w w:val="80"/>
          <w:position w:val="1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53"/>
          <w:position w:val="6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23"/>
          <w:w w:val="100"/>
          <w:position w:val="6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1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1"/>
          <w:w w:val="100"/>
          <w:position w:val="1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24"/>
          <w:w w:val="80"/>
          <w:position w:val="1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1"/>
          <w:position w:val="6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21"/>
          <w:w w:val="100"/>
          <w:position w:val="6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1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80"/>
        <w:ind w:left="2016"/>
      </w:pPr>
      <w:r>
        <w:rPr>
          <w:rFonts w:cs="Cambria Math" w:hAnsi="Cambria Math" w:eastAsia="Cambria Math" w:ascii="Cambria Math"/>
          <w:spacing w:val="6"/>
          <w:w w:val="53"/>
          <w:position w:val="2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1"/>
          <w:w w:val="98"/>
          <w:position w:val="2"/>
          <w:sz w:val="17"/>
          <w:szCs w:val="17"/>
        </w:rPr>
        <w:t>&lt;</w:t>
      </w:r>
      <w:r>
        <w:rPr>
          <w:rFonts w:cs="Cambria Math" w:hAnsi="Cambria Math" w:eastAsia="Cambria Math" w:ascii="Cambria Math"/>
          <w:spacing w:val="0"/>
          <w:w w:val="71"/>
          <w:position w:val="2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sectPr>
          <w:type w:val="continuous"/>
          <w:pgSz w:w="11920" w:h="16840"/>
          <w:pgMar w:top="1560" w:bottom="280" w:left="1680" w:right="1580"/>
          <w:cols w:num="2" w:equalWidth="off">
            <w:col w:w="3276" w:space="4514"/>
            <w:col w:w="87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3.21)</w:t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       </w:t>
      </w:r>
      <w:r>
        <w:rPr>
          <w:rFonts w:cs="Times New Roman" w:hAnsi="Times New Roman" w:eastAsia="Times New Roman" w:ascii="Times New Roman"/>
          <w:spacing w:val="37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masin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masing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uster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8"/>
        <w:ind w:left="1428" w:right="82" w:hanging="840"/>
      </w:pP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58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57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7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7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58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6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57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5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7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9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kumpu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auto" w:line="358"/>
        <w:ind w:left="1428" w:right="78" w:hanging="840"/>
      </w:pP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max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kumpu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Nilai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menunjukk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  <w:sectPr>
          <w:type w:val="continuous"/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mal.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8" w:lineRule="exact" w:line="400"/>
        <w:ind w:left="588" w:right="81" w:firstLine="566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uw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1987,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dkk,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220"/>
        <w:ind w:left="2065"/>
        <w:sectPr>
          <w:pgMar w:header="738" w:footer="0" w:top="960" w:bottom="280" w:left="1680" w:right="1580"/>
          <w:pgSz w:w="11920" w:h="16840"/>
        </w:sectPr>
      </w:pPr>
      <w:r>
        <w:rPr>
          <w:rFonts w:cs="Cambria Math" w:hAnsi="Cambria Math" w:eastAsia="Cambria Math" w:ascii="Cambria Math"/>
          <w:spacing w:val="-1"/>
          <w:w w:val="100"/>
          <w:position w:val="-9"/>
          <w:sz w:val="17"/>
          <w:szCs w:val="17"/>
        </w:rPr>
        <w:t>∑</w:t>
      </w:r>
      <w:r>
        <w:rPr>
          <w:rFonts w:cs="Cambria Math" w:hAnsi="Cambria Math" w:eastAsia="Cambria Math" w:ascii="Cambria Math"/>
          <w:spacing w:val="0"/>
          <w:w w:val="100"/>
          <w:position w:val="-3"/>
          <w:sz w:val="14"/>
          <w:szCs w:val="1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-3"/>
          <w:sz w:val="14"/>
          <w:szCs w:val="14"/>
        </w:rPr>
        <w:t>    </w:t>
      </w:r>
      <w:r>
        <w:rPr>
          <w:rFonts w:cs="Cambria Math" w:hAnsi="Cambria Math" w:eastAsia="Cambria Math" w:ascii="Cambria Math"/>
          <w:spacing w:val="25"/>
          <w:w w:val="100"/>
          <w:position w:val="-3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0"/>
          <w:w w:val="42"/>
          <w:position w:val="-10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4"/>
          <w:w w:val="42"/>
          <w:position w:val="-10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1"/>
          <w:w w:val="100"/>
          <w:position w:val="-10"/>
          <w:sz w:val="17"/>
          <w:szCs w:val="17"/>
        </w:rPr>
        <w:t>(</w:t>
      </w:r>
      <w:r>
        <w:rPr>
          <w:rFonts w:cs="Cambria Math" w:hAnsi="Cambria Math" w:eastAsia="Cambria Math" w:ascii="Cambria Math"/>
          <w:spacing w:val="5"/>
          <w:w w:val="53"/>
          <w:position w:val="-10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-10"/>
          <w:sz w:val="17"/>
          <w:szCs w:val="17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600"/>
        <w:ind w:left="588" w:right="-56"/>
      </w:pPr>
      <w:r>
        <w:rPr>
          <w:rFonts w:cs="Cambria Math" w:hAnsi="Cambria Math" w:eastAsia="Cambria Math" w:ascii="Cambria Math"/>
          <w:w w:val="64"/>
          <w:position w:val="29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64"/>
          <w:position w:val="29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48"/>
          <w:position w:val="29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1"/>
          <w:w w:val="100"/>
          <w:position w:val="29"/>
          <w:sz w:val="24"/>
          <w:szCs w:val="24"/>
        </w:rPr>
        <w:t>ℎ</w:t>
      </w:r>
      <w:r>
        <w:rPr>
          <w:rFonts w:cs="Cambria Math" w:hAnsi="Cambria Math" w:eastAsia="Cambria Math" w:ascii="Cambria Math"/>
          <w:spacing w:val="-1"/>
          <w:w w:val="81"/>
          <w:position w:val="29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1"/>
          <w:w w:val="87"/>
          <w:position w:val="29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75"/>
          <w:position w:val="29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1"/>
          <w:w w:val="60"/>
          <w:position w:val="29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1"/>
          <w:w w:val="60"/>
          <w:position w:val="29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5"/>
          <w:position w:val="29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20"/>
          <w:w w:val="100"/>
          <w:position w:val="2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9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</w:pPr>
      <w:r>
        <w:br w:type="column"/>
      </w:r>
      <w:r>
        <w:rPr>
          <w:rFonts w:cs="Cambria Math" w:hAnsi="Cambria Math" w:eastAsia="Cambria Math" w:ascii="Cambria Math"/>
          <w:w w:val="99"/>
          <w:position w:val="11"/>
          <w:sz w:val="14"/>
          <w:szCs w:val="14"/>
        </w:rPr>
      </w:r>
      <w:r>
        <w:rPr>
          <w:rFonts w:cs="Cambria Math" w:hAnsi="Cambria Math" w:eastAsia="Cambria Math" w:ascii="Cambria Math"/>
          <w:w w:val="99"/>
          <w:position w:val="11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w w:val="100"/>
          <w:position w:val="11"/>
          <w:sz w:val="14"/>
          <w:szCs w:val="14"/>
          <w:u w:val="single" w:color="000000"/>
        </w:rPr>
        <w:t>   </w:t>
      </w:r>
      <w:r>
        <w:rPr>
          <w:rFonts w:cs="Cambria Math" w:hAnsi="Cambria Math" w:eastAsia="Cambria Math" w:ascii="Cambria Math"/>
          <w:spacing w:val="-3"/>
          <w:w w:val="100"/>
          <w:position w:val="11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-3"/>
          <w:w w:val="100"/>
          <w:position w:val="11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56"/>
          <w:position w:val="11"/>
          <w:sz w:val="14"/>
          <w:szCs w:val="14"/>
          <w:u w:val="single" w:color="000000"/>
        </w:rPr>
        <w:t>�</w:t>
      </w:r>
      <w:r>
        <w:rPr>
          <w:rFonts w:cs="Cambria Math" w:hAnsi="Cambria Math" w:eastAsia="Cambria Math" w:ascii="Cambria Math"/>
          <w:spacing w:val="14"/>
          <w:w w:val="56"/>
          <w:position w:val="11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1"/>
          <w:sz w:val="14"/>
          <w:szCs w:val="14"/>
          <w:u w:val="single" w:color="000000"/>
        </w:rPr>
        <w:t>=</w:t>
      </w:r>
      <w:r>
        <w:rPr>
          <w:rFonts w:cs="Cambria Math" w:hAnsi="Cambria Math" w:eastAsia="Cambria Math" w:ascii="Cambria Math"/>
          <w:spacing w:val="1"/>
          <w:w w:val="100"/>
          <w:position w:val="11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1"/>
          <w:sz w:val="14"/>
          <w:szCs w:val="14"/>
          <w:u w:val="single" w:color="000000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11"/>
          <w:sz w:val="14"/>
          <w:szCs w:val="14"/>
          <w:u w:val="single" w:color="000000"/>
        </w:rPr>
        <w:t>           </w:t>
      </w:r>
      <w:r>
        <w:rPr>
          <w:rFonts w:cs="Cambria Math" w:hAnsi="Cambria Math" w:eastAsia="Cambria Math" w:ascii="Cambria Math"/>
          <w:spacing w:val="4"/>
          <w:w w:val="100"/>
          <w:position w:val="11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2"/>
          <w:w w:val="100"/>
          <w:position w:val="11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1"/>
          <w:w w:val="100"/>
          <w:position w:val="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"/>
          <w:sz w:val="24"/>
          <w:szCs w:val="24"/>
        </w:rPr>
        <w:t>S</w:t>
      </w:r>
      <w:r>
        <w:rPr>
          <w:rFonts w:cs="Cambria Math" w:hAnsi="Cambria Math" w:eastAsia="Cambria Math" w:ascii="Cambria Math"/>
          <w:spacing w:val="0"/>
          <w:w w:val="100"/>
          <w:position w:val="2"/>
          <w:sz w:val="24"/>
          <w:szCs w:val="24"/>
        </w:rPr>
        <w:t>ilho</w:t>
      </w:r>
      <w:r>
        <w:rPr>
          <w:rFonts w:cs="Cambria Math" w:hAnsi="Cambria Math" w:eastAsia="Cambria Math" w:ascii="Cambria Math"/>
          <w:spacing w:val="-1"/>
          <w:w w:val="100"/>
          <w:position w:val="2"/>
          <w:sz w:val="24"/>
          <w:szCs w:val="24"/>
        </w:rPr>
        <w:t>u</w:t>
      </w:r>
      <w:r>
        <w:rPr>
          <w:rFonts w:cs="Cambria Math" w:hAnsi="Cambria Math" w:eastAsia="Cambria Math" w:ascii="Cambria Math"/>
          <w:spacing w:val="0"/>
          <w:w w:val="100"/>
          <w:position w:val="2"/>
          <w:sz w:val="24"/>
          <w:szCs w:val="24"/>
        </w:rPr>
        <w:t>e</w:t>
      </w:r>
      <w:r>
        <w:rPr>
          <w:rFonts w:cs="Cambria Math" w:hAnsi="Cambria Math" w:eastAsia="Cambria Math" w:ascii="Cambria Math"/>
          <w:spacing w:val="1"/>
          <w:w w:val="100"/>
          <w:position w:val="2"/>
          <w:sz w:val="24"/>
          <w:szCs w:val="24"/>
        </w:rPr>
        <w:t>t</w:t>
      </w:r>
      <w:r>
        <w:rPr>
          <w:rFonts w:cs="Cambria Math" w:hAnsi="Cambria Math" w:eastAsia="Cambria Math" w:ascii="Cambria Math"/>
          <w:spacing w:val="0"/>
          <w:w w:val="100"/>
          <w:position w:val="2"/>
          <w:sz w:val="24"/>
          <w:szCs w:val="24"/>
        </w:rPr>
        <w:t>te</w:t>
      </w:r>
      <w:r>
        <w:rPr>
          <w:rFonts w:cs="Cambria Math" w:hAnsi="Cambria Math" w:eastAsia="Cambria Math" w:ascii="Cambria Math"/>
          <w:spacing w:val="13"/>
          <w:w w:val="100"/>
          <w:position w:val="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"/>
          <w:sz w:val="24"/>
          <w:szCs w:val="24"/>
        </w:rPr>
        <w:t>∈</w:t>
      </w:r>
      <w:r>
        <w:rPr>
          <w:rFonts w:cs="Cambria Math" w:hAnsi="Cambria Math" w:eastAsia="Cambria Math" w:ascii="Cambria Math"/>
          <w:spacing w:val="14"/>
          <w:w w:val="100"/>
          <w:position w:val="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[</w:t>
      </w:r>
      <w:r>
        <w:rPr>
          <w:rFonts w:cs="Cambria Math" w:hAnsi="Cambria Math" w:eastAsia="Cambria Math" w:ascii="Cambria Math"/>
          <w:spacing w:val="1"/>
          <w:w w:val="100"/>
          <w:position w:val="2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-1"/>
          <w:w w:val="100"/>
          <w:position w:val="2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1"/>
          <w:w w:val="100"/>
          <w:position w:val="2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"/>
          <w:w w:val="100"/>
          <w:position w:val="2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]</w:t>
      </w: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                                                      </w:t>
      </w:r>
      <w:r>
        <w:rPr>
          <w:rFonts w:cs="Cambria Math" w:hAnsi="Cambria Math" w:eastAsia="Cambria Math" w:ascii="Cambria Math"/>
          <w:spacing w:val="13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3.22)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460"/>
        <w:ind w:left="290"/>
        <w:sectPr>
          <w:type w:val="continuous"/>
          <w:pgSz w:w="11920" w:h="16840"/>
          <w:pgMar w:top="1560" w:bottom="280" w:left="1680" w:right="1580"/>
          <w:cols w:num="2" w:equalWidth="off">
            <w:col w:w="1944" w:space="121"/>
            <w:col w:w="6595"/>
          </w:cols>
        </w:sectPr>
      </w:pPr>
      <w:r>
        <w:rPr>
          <w:rFonts w:cs="Cambria Math" w:hAnsi="Cambria Math" w:eastAsia="Cambria Math" w:ascii="Cambria Math"/>
          <w:spacing w:val="0"/>
          <w:w w:val="100"/>
          <w:position w:val="32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tabs>
          <w:tab w:pos="2680" w:val="left"/>
        </w:tabs>
        <w:jc w:val="left"/>
        <w:spacing w:lineRule="exact" w:line="500"/>
        <w:ind w:left="588" w:right="-69"/>
      </w:pPr>
      <w:r>
        <w:rPr>
          <w:rFonts w:cs="Cambria Math" w:hAnsi="Cambria Math" w:eastAsia="Cambria Math" w:ascii="Cambria Math"/>
          <w:spacing w:val="5"/>
          <w:w w:val="80"/>
          <w:position w:val="-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-3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8"/>
          <w:w w:val="48"/>
          <w:position w:val="-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-3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13"/>
          <w:w w:val="100"/>
          <w:position w:val="-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3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-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31"/>
          <w:w w:val="100"/>
          <w:position w:val="-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31"/>
          <w:w w:val="100"/>
          <w:position w:val="11"/>
          <w:sz w:val="17"/>
          <w:szCs w:val="17"/>
        </w:rPr>
      </w:r>
      <w:r>
        <w:rPr>
          <w:rFonts w:cs="Cambria Math" w:hAnsi="Cambria Math" w:eastAsia="Cambria Math" w:ascii="Cambria Math"/>
          <w:spacing w:val="0"/>
          <w:w w:val="100"/>
          <w:position w:val="11"/>
          <w:sz w:val="17"/>
          <w:szCs w:val="17"/>
          <w:u w:val="single" w:color="000000"/>
        </w:rPr>
        <w:t>       </w:t>
      </w:r>
      <w:r>
        <w:rPr>
          <w:rFonts w:cs="Cambria Math" w:hAnsi="Cambria Math" w:eastAsia="Cambria Math" w:ascii="Cambria Math"/>
          <w:spacing w:val="32"/>
          <w:w w:val="100"/>
          <w:position w:val="11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1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9"/>
          <w:w w:val="100"/>
          <w:position w:val="11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12"/>
          <w:sz w:val="17"/>
          <w:szCs w:val="17"/>
          <w:u w:val="single" w:color="000000"/>
        </w:rPr>
        <w:t>(</w:t>
      </w:r>
      <w:r>
        <w:rPr>
          <w:rFonts w:cs="Cambria Math" w:hAnsi="Cambria Math" w:eastAsia="Cambria Math" w:ascii="Cambria Math"/>
          <w:spacing w:val="-1"/>
          <w:w w:val="100"/>
          <w:position w:val="12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53"/>
          <w:position w:val="11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0"/>
          <w:w w:val="53"/>
          <w:position w:val="11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5"/>
          <w:w w:val="100"/>
          <w:position w:val="11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5"/>
          <w:w w:val="100"/>
          <w:position w:val="11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12"/>
          <w:sz w:val="17"/>
          <w:szCs w:val="17"/>
          <w:u w:val="single" w:color="000000"/>
        </w:rPr>
        <w:t>)</w:t>
      </w:r>
      <w:r>
        <w:rPr>
          <w:rFonts w:cs="Cambria Math" w:hAnsi="Cambria Math" w:eastAsia="Cambria Math" w:ascii="Cambria Math"/>
          <w:spacing w:val="1"/>
          <w:w w:val="100"/>
          <w:position w:val="12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1"/>
          <w:sz w:val="17"/>
          <w:szCs w:val="17"/>
          <w:u w:val="single" w:color="000000"/>
        </w:rPr>
        <w:t>−</w:t>
      </w:r>
      <w:r>
        <w:rPr>
          <w:rFonts w:cs="Cambria Math" w:hAnsi="Cambria Math" w:eastAsia="Cambria Math" w:ascii="Cambria Math"/>
          <w:spacing w:val="-3"/>
          <w:w w:val="100"/>
          <w:position w:val="11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1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7"/>
          <w:w w:val="100"/>
          <w:position w:val="11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1"/>
          <w:sz w:val="17"/>
          <w:szCs w:val="17"/>
          <w:u w:val="single" w:color="000000"/>
        </w:rPr>
        <w:t>(</w:t>
      </w:r>
      <w:r>
        <w:rPr>
          <w:rFonts w:cs="Cambria Math" w:hAnsi="Cambria Math" w:eastAsia="Cambria Math" w:ascii="Cambria Math"/>
          <w:spacing w:val="0"/>
          <w:w w:val="100"/>
          <w:position w:val="11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1"/>
          <w:w w:val="100"/>
          <w:position w:val="11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11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53"/>
          <w:position w:val="11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0"/>
          <w:w w:val="53"/>
          <w:position w:val="11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5"/>
          <w:w w:val="100"/>
          <w:position w:val="11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5"/>
          <w:w w:val="100"/>
          <w:position w:val="11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11"/>
          <w:sz w:val="17"/>
          <w:szCs w:val="17"/>
          <w:u w:val="single" w:color="000000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11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11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1"/>
          <w:sz w:val="17"/>
          <w:szCs w:val="17"/>
          <w:u w:val="single" w:color="000000"/>
        </w:rPr>
        <w:tab/>
      </w:r>
      <w:r>
        <w:rPr>
          <w:rFonts w:cs="Cambria Math" w:hAnsi="Cambria Math" w:eastAsia="Cambria Math" w:ascii="Cambria Math"/>
          <w:spacing w:val="0"/>
          <w:w w:val="100"/>
          <w:position w:val="11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340"/>
        <w:ind w:left="1368" w:right="-47"/>
      </w:pPr>
      <w:r>
        <w:rPr>
          <w:rFonts w:cs="Cambria Math" w:hAnsi="Cambria Math" w:eastAsia="Cambria Math" w:ascii="Cambria Math"/>
          <w:spacing w:val="-1"/>
          <w:w w:val="109"/>
          <w:position w:val="23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0"/>
          <w:w w:val="109"/>
          <w:position w:val="23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31"/>
          <w:w w:val="109"/>
          <w:position w:val="23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-1"/>
          <w:w w:val="109"/>
          <w:position w:val="23"/>
          <w:sz w:val="17"/>
          <w:szCs w:val="17"/>
        </w:rPr>
        <w:t>(</w:t>
      </w:r>
      <w:r>
        <w:rPr>
          <w:rFonts w:cs="Cambria Math" w:hAnsi="Cambria Math" w:eastAsia="Cambria Math" w:ascii="Cambria Math"/>
          <w:spacing w:val="4"/>
          <w:w w:val="95"/>
          <w:position w:val="23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1"/>
          <w:w w:val="100"/>
          <w:position w:val="24"/>
          <w:sz w:val="17"/>
          <w:szCs w:val="17"/>
        </w:rPr>
        <w:t>(</w:t>
      </w:r>
      <w:r>
        <w:rPr>
          <w:rFonts w:cs="Cambria Math" w:hAnsi="Cambria Math" w:eastAsia="Cambria Math" w:ascii="Cambria Math"/>
          <w:spacing w:val="5"/>
          <w:w w:val="53"/>
          <w:position w:val="23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4"/>
          <w:sz w:val="17"/>
          <w:szCs w:val="17"/>
        </w:rPr>
        <w:t>)</w:t>
      </w:r>
      <w:r>
        <w:rPr>
          <w:rFonts w:cs="Cambria Math" w:hAnsi="Cambria Math" w:eastAsia="Cambria Math" w:ascii="Cambria Math"/>
          <w:spacing w:val="2"/>
          <w:w w:val="100"/>
          <w:position w:val="24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3"/>
          <w:sz w:val="17"/>
          <w:szCs w:val="17"/>
        </w:rPr>
        <w:t>,</w:t>
      </w:r>
      <w:r>
        <w:rPr>
          <w:rFonts w:cs="Cambria Math" w:hAnsi="Cambria Math" w:eastAsia="Cambria Math" w:ascii="Cambria Math"/>
          <w:spacing w:val="4"/>
          <w:w w:val="91"/>
          <w:position w:val="23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1"/>
          <w:w w:val="100"/>
          <w:position w:val="24"/>
          <w:sz w:val="17"/>
          <w:szCs w:val="17"/>
        </w:rPr>
        <w:t>(</w:t>
      </w:r>
      <w:r>
        <w:rPr>
          <w:rFonts w:cs="Cambria Math" w:hAnsi="Cambria Math" w:eastAsia="Cambria Math" w:ascii="Cambria Math"/>
          <w:spacing w:val="5"/>
          <w:w w:val="53"/>
          <w:position w:val="23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4"/>
          <w:sz w:val="17"/>
          <w:szCs w:val="17"/>
        </w:rPr>
        <w:t>)</w:t>
      </w:r>
      <w:r>
        <w:rPr>
          <w:rFonts w:cs="Cambria Math" w:hAnsi="Cambria Math" w:eastAsia="Cambria Math" w:ascii="Cambria Math"/>
          <w:spacing w:val="2"/>
          <w:w w:val="100"/>
          <w:position w:val="24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3"/>
          <w:sz w:val="17"/>
          <w:szCs w:val="17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4"/>
          <w:szCs w:val="14"/>
        </w:rPr>
        <w:jc w:val="center"/>
        <w:spacing w:lineRule="atLeast" w:line="0"/>
        <w:ind w:left="1287" w:right="909"/>
      </w:pPr>
      <w:r>
        <w:rPr>
          <w:rFonts w:cs="Cambria Math" w:hAnsi="Cambria Math" w:eastAsia="Cambria Math" w:ascii="Cambria Math"/>
          <w:position w:val="1"/>
          <w:sz w:val="17"/>
          <w:szCs w:val="17"/>
        </w:rPr>
      </w:r>
      <w:r>
        <w:rPr>
          <w:rFonts w:cs="Cambria Math" w:hAnsi="Cambria Math" w:eastAsia="Cambria Math" w:ascii="Cambria Math"/>
          <w:position w:val="1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-21"/>
          <w:position w:val="1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-21"/>
          <w:position w:val="1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1"/>
          <w:sz w:val="17"/>
          <w:szCs w:val="17"/>
          <w:u w:val="single" w:color="000000"/>
        </w:rPr>
        <w:t>∑</w:t>
      </w:r>
      <w:r>
        <w:rPr>
          <w:rFonts w:cs="Cambria Math" w:hAnsi="Cambria Math" w:eastAsia="Cambria Math" w:ascii="Cambria Math"/>
          <w:spacing w:val="0"/>
          <w:w w:val="100"/>
          <w:position w:val="1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1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-9"/>
          <w:w w:val="100"/>
          <w:position w:val="1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-9"/>
          <w:w w:val="100"/>
          <w:position w:val="1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48"/>
          <w:position w:val="0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1"/>
          <w:w w:val="48"/>
          <w:position w:val="0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1"/>
          <w:w w:val="48"/>
          <w:position w:val="0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-1"/>
          <w:w w:val="48"/>
          <w:position w:val="0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1"/>
          <w:w w:val="65"/>
          <w:position w:val="-4"/>
          <w:sz w:val="14"/>
          <w:szCs w:val="14"/>
          <w:u w:val="single" w:color="000000"/>
        </w:rPr>
        <w:t>��</w:t>
      </w:r>
      <w:r>
        <w:rPr>
          <w:rFonts w:cs="Cambria Math" w:hAnsi="Cambria Math" w:eastAsia="Cambria Math" w:ascii="Cambria Math"/>
          <w:spacing w:val="1"/>
          <w:w w:val="65"/>
          <w:position w:val="-4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99"/>
          <w:position w:val="-4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-6"/>
          <w:w w:val="100"/>
          <w:position w:val="-4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-6"/>
          <w:w w:val="100"/>
          <w:position w:val="-4"/>
          <w:sz w:val="14"/>
          <w:szCs w:val="14"/>
        </w:rPr>
      </w:r>
      <w:r>
        <w:rPr>
          <w:rFonts w:cs="Cambria Math" w:hAnsi="Cambria Math" w:eastAsia="Cambria Math" w:ascii="Cambria Math"/>
          <w:spacing w:val="0"/>
          <w:w w:val="100"/>
          <w:position w:val="0"/>
          <w:sz w:val="14"/>
          <w:szCs w:val="14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br w:type="column"/>
      </w: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680" w:right="1580"/>
          <w:cols w:num="2" w:equalWidth="off">
            <w:col w:w="2688" w:space="5102"/>
            <w:col w:w="870"/>
          </w:cols>
        </w:sectPr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3.23)</w:t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atLeast" w:line="60"/>
        <w:ind w:left="588" w:right="-57"/>
      </w:pPr>
      <w:r>
        <w:rPr>
          <w:rFonts w:cs="Cambria Math" w:hAnsi="Cambria Math" w:eastAsia="Cambria Math" w:ascii="Cambria Math"/>
          <w:spacing w:val="6"/>
          <w:w w:val="84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1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8"/>
          <w:w w:val="48"/>
          <w:position w:val="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1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13"/>
          <w:w w:val="100"/>
          <w:position w:val="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  <w:t>=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240"/>
        <w:ind w:left="420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120"/>
        <w:sectPr>
          <w:type w:val="continuous"/>
          <w:pgSz w:w="11920" w:h="16840"/>
          <w:pgMar w:top="1560" w:bottom="280" w:left="1680" w:right="1580"/>
          <w:cols w:num="2" w:equalWidth="off">
            <w:col w:w="1258" w:space="65"/>
            <w:col w:w="7337"/>
          </w:cols>
        </w:sectPr>
      </w:pPr>
      <w:r>
        <w:rPr>
          <w:rFonts w:cs="Cambria Math" w:hAnsi="Cambria Math" w:eastAsia="Cambria Math" w:ascii="Cambria Math"/>
          <w:spacing w:val="0"/>
          <w:w w:val="100"/>
          <w:position w:val="4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7"/>
          <w:w w:val="100"/>
          <w:position w:val="0"/>
          <w:sz w:val="14"/>
          <w:szCs w:val="1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17"/>
          <w:szCs w:val="17"/>
        </w:rPr>
        <w:t>−</w:t>
      </w:r>
      <w:r>
        <w:rPr>
          <w:rFonts w:cs="Cambria Math" w:hAnsi="Cambria Math" w:eastAsia="Cambria Math" w:ascii="Cambria Math"/>
          <w:spacing w:val="0"/>
          <w:w w:val="100"/>
          <w:position w:val="4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0"/>
        <w:ind w:left="202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</w:p>
    <w:p>
      <w:pPr>
        <w:rPr>
          <w:rFonts w:cs="Cambria Math" w:hAnsi="Cambria Math" w:eastAsia="Cambria Math" w:ascii="Cambria Math"/>
          <w:sz w:val="14"/>
          <w:szCs w:val="14"/>
        </w:rPr>
        <w:jc w:val="left"/>
        <w:spacing w:lineRule="exact" w:line="260"/>
        <w:ind w:left="1880"/>
        <w:sectPr>
          <w:type w:val="continuous"/>
          <w:pgSz w:w="11920" w:h="16840"/>
          <w:pgMar w:top="1560" w:bottom="280" w:left="1680" w:right="1580"/>
        </w:sectPr>
      </w:pPr>
      <w:r>
        <w:rPr>
          <w:rFonts w:cs="Cambria Math" w:hAnsi="Cambria Math" w:eastAsia="Cambria Math" w:ascii="Cambria Math"/>
          <w:position w:val="-8"/>
          <w:sz w:val="17"/>
          <w:szCs w:val="17"/>
        </w:rPr>
      </w:r>
      <w:r>
        <w:rPr>
          <w:rFonts w:cs="Cambria Math" w:hAnsi="Cambria Math" w:eastAsia="Cambria Math" w:ascii="Cambria Math"/>
          <w:position w:val="-8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position w:val="-8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position w:val="-8"/>
          <w:sz w:val="17"/>
          <w:szCs w:val="17"/>
          <w:u w:val="single" w:color="000000"/>
        </w:rPr>
        <w:t>∑</w:t>
      </w:r>
      <w:r>
        <w:rPr>
          <w:rFonts w:cs="Cambria Math" w:hAnsi="Cambria Math" w:eastAsia="Cambria Math" w:ascii="Cambria Math"/>
          <w:position w:val="-8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position w:val="-8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-9"/>
          <w:position w:val="-8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-9"/>
          <w:position w:val="-8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48"/>
          <w:position w:val="-9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1"/>
          <w:w w:val="48"/>
          <w:position w:val="-9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1"/>
          <w:w w:val="48"/>
          <w:position w:val="-9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-1"/>
          <w:w w:val="48"/>
          <w:position w:val="-9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1"/>
          <w:w w:val="65"/>
          <w:position w:val="-13"/>
          <w:sz w:val="14"/>
          <w:szCs w:val="14"/>
          <w:u w:val="single" w:color="000000"/>
        </w:rPr>
        <w:t>��</w:t>
      </w:r>
      <w:r>
        <w:rPr>
          <w:rFonts w:cs="Cambria Math" w:hAnsi="Cambria Math" w:eastAsia="Cambria Math" w:ascii="Cambria Math"/>
          <w:spacing w:val="1"/>
          <w:w w:val="65"/>
          <w:position w:val="-13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99"/>
          <w:position w:val="-13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-23"/>
          <w:w w:val="100"/>
          <w:position w:val="-13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-23"/>
          <w:w w:val="100"/>
          <w:position w:val="-13"/>
          <w:sz w:val="14"/>
          <w:szCs w:val="14"/>
        </w:rPr>
      </w:r>
      <w:r>
        <w:rPr>
          <w:rFonts w:cs="Cambria Math" w:hAnsi="Cambria Math" w:eastAsia="Cambria Math" w:ascii="Cambria Math"/>
          <w:spacing w:val="0"/>
          <w:w w:val="100"/>
          <w:position w:val="0"/>
          <w:sz w:val="14"/>
          <w:szCs w:val="1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280"/>
        <w:ind w:left="588"/>
      </w:pPr>
      <w:r>
        <w:rPr>
          <w:rFonts w:cs="Cambria Math" w:hAnsi="Cambria Math" w:eastAsia="Cambria Math" w:ascii="Cambria Math"/>
          <w:spacing w:val="5"/>
          <w:w w:val="81"/>
          <w:position w:val="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8"/>
          <w:w w:val="48"/>
          <w:position w:val="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4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13"/>
          <w:w w:val="100"/>
          <w:position w:val="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8"/>
          <w:w w:val="100"/>
          <w:position w:val="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9"/>
          <w:position w:val="3"/>
          <w:sz w:val="24"/>
          <w:szCs w:val="24"/>
        </w:rPr>
        <w:t>{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4"/>
          <w:szCs w:val="14"/>
        </w:rPr>
        <w:jc w:val="right"/>
        <w:spacing w:lineRule="exact" w:line="440"/>
      </w:pPr>
      <w:r>
        <w:rPr>
          <w:rFonts w:cs="Cambria Math" w:hAnsi="Cambria Math" w:eastAsia="Cambria Math" w:ascii="Cambria Math"/>
          <w:w w:val="98"/>
          <w:position w:val="33"/>
          <w:sz w:val="17"/>
          <w:szCs w:val="17"/>
        </w:rPr>
        <w:t>�</w:t>
      </w:r>
      <w:r>
        <w:rPr>
          <w:rFonts w:cs="Cambria Math" w:hAnsi="Cambria Math" w:eastAsia="Cambria Math" w:ascii="Cambria Math"/>
          <w:w w:val="74"/>
          <w:position w:val="29"/>
          <w:sz w:val="14"/>
          <w:szCs w:val="14"/>
        </w:rPr>
        <w:t>�</w:t>
      </w:r>
      <w:r>
        <w:rPr>
          <w:rFonts w:cs="Cambria Math" w:hAnsi="Cambria Math" w:eastAsia="Cambria Math" w:ascii="Cambria Math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640"/>
      </w:pPr>
      <w:r>
        <w:br w:type="column"/>
      </w:r>
      <w:r>
        <w:rPr>
          <w:rFonts w:cs="Cambria Math" w:hAnsi="Cambria Math" w:eastAsia="Cambria Math" w:ascii="Cambria Math"/>
          <w:spacing w:val="-1"/>
          <w:w w:val="100"/>
          <w:position w:val="32"/>
          <w:sz w:val="24"/>
          <w:szCs w:val="24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32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3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3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position w:val="3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3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lur</w:t>
      </w:r>
      <w:r>
        <w:rPr>
          <w:rFonts w:cs="Times New Roman" w:hAnsi="Times New Roman" w:eastAsia="Times New Roman" w:ascii="Times New Roman"/>
          <w:spacing w:val="2"/>
          <w:w w:val="100"/>
          <w:position w:val="32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302"/>
        <w:sectPr>
          <w:type w:val="continuous"/>
          <w:pgSz w:w="11920" w:h="16840"/>
          <w:pgMar w:top="1560" w:bottom="280" w:left="1680" w:right="1580"/>
          <w:cols w:num="2" w:equalWidth="off">
            <w:col w:w="2158" w:space="108"/>
            <w:col w:w="6394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maksimum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mal.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308"/>
        <w:sectPr>
          <w:type w:val="continuous"/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37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Rao</w:t>
      </w:r>
      <w:r>
        <w:rPr>
          <w:rFonts w:cs="Times New Roman" w:hAnsi="Times New Roman" w:eastAsia="Times New Roman" w:ascii="Times New Roman"/>
          <w:i/>
          <w:spacing w:val="36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6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dih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tung</w:t>
      </w:r>
      <w:r>
        <w:rPr>
          <w:rFonts w:cs="Times New Roman" w:hAnsi="Times New Roman" w:eastAsia="Times New Roman" w:ascii="Times New Roman"/>
          <w:spacing w:val="34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rumus</w:t>
      </w:r>
      <w:r>
        <w:rPr>
          <w:rFonts w:cs="Times New Roman" w:hAnsi="Times New Roman" w:eastAsia="Times New Roman" w:ascii="Times New Roman"/>
          <w:spacing w:val="39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36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dkk,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Cambria Math" w:hAnsi="Cambria Math" w:eastAsia="Cambria Math" w:ascii="Cambria Math"/>
          <w:sz w:val="14"/>
          <w:szCs w:val="14"/>
        </w:rPr>
        <w:jc w:val="left"/>
        <w:spacing w:lineRule="exact" w:line="440"/>
        <w:ind w:left="588" w:right="-69"/>
      </w:pPr>
      <w:r>
        <w:rPr>
          <w:rFonts w:cs="Cambria Math" w:hAnsi="Cambria Math" w:eastAsia="Cambria Math" w:ascii="Cambria Math"/>
          <w:w w:val="84"/>
          <w:position w:val="-10"/>
          <w:sz w:val="24"/>
          <w:szCs w:val="24"/>
        </w:rPr>
        <w:t>���</w:t>
      </w:r>
      <w:r>
        <w:rPr>
          <w:rFonts w:cs="Cambria Math" w:hAnsi="Cambria Math" w:eastAsia="Cambria Math" w:ascii="Cambria Math"/>
          <w:spacing w:val="1"/>
          <w:w w:val="84"/>
          <w:position w:val="-1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4"/>
          <w:position w:val="-1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48"/>
          <w:position w:val="-1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7"/>
          <w:position w:val="-1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7"/>
          <w:w w:val="100"/>
          <w:position w:val="-1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10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-1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31"/>
          <w:w w:val="100"/>
          <w:position w:val="-1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31"/>
          <w:w w:val="100"/>
          <w:position w:val="4"/>
          <w:sz w:val="17"/>
          <w:szCs w:val="17"/>
        </w:rPr>
      </w:r>
      <w:r>
        <w:rPr>
          <w:rFonts w:cs="Cambria Math" w:hAnsi="Cambria Math" w:eastAsia="Cambria Math" w:ascii="Cambria Math"/>
          <w:spacing w:val="13"/>
          <w:w w:val="100"/>
          <w:position w:val="4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42"/>
          <w:position w:val="4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5"/>
          <w:w w:val="42"/>
          <w:position w:val="4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5"/>
          <w:w w:val="42"/>
          <w:position w:val="4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-5"/>
          <w:w w:val="42"/>
          <w:position w:val="4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32"/>
          <w:position w:val="1"/>
          <w:sz w:val="14"/>
          <w:szCs w:val="14"/>
          <w:u w:val="single" w:color="000000"/>
        </w:rPr>
        <w:t>�</w:t>
      </w:r>
      <w:r>
        <w:rPr>
          <w:rFonts w:cs="Cambria Math" w:hAnsi="Cambria Math" w:eastAsia="Cambria Math" w:ascii="Cambria Math"/>
          <w:spacing w:val="0"/>
          <w:w w:val="132"/>
          <w:position w:val="1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99"/>
          <w:position w:val="1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99"/>
          <w:position w:val="1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99"/>
          <w:position w:val="1"/>
          <w:sz w:val="14"/>
          <w:szCs w:val="14"/>
        </w:rPr>
      </w:r>
      <w:r>
        <w:rPr>
          <w:rFonts w:cs="Cambria Math" w:hAnsi="Cambria Math" w:eastAsia="Cambria Math" w:ascii="Cambria Math"/>
          <w:spacing w:val="0"/>
          <w:w w:val="100"/>
          <w:position w:val="1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6"/>
          <w:w w:val="100"/>
          <w:position w:val="1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10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-1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3"/>
          <w:w w:val="100"/>
          <w:position w:val="4"/>
          <w:sz w:val="17"/>
          <w:szCs w:val="17"/>
        </w:rPr>
      </w:r>
      <w:r>
        <w:rPr>
          <w:rFonts w:cs="Cambria Math" w:hAnsi="Cambria Math" w:eastAsia="Cambria Math" w:ascii="Cambria Math"/>
          <w:spacing w:val="0"/>
          <w:w w:val="100"/>
          <w:position w:val="4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4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42"/>
          <w:position w:val="4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8"/>
          <w:w w:val="42"/>
          <w:position w:val="4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8"/>
          <w:w w:val="42"/>
          <w:position w:val="4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-8"/>
          <w:w w:val="42"/>
          <w:position w:val="4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32"/>
          <w:position w:val="1"/>
          <w:sz w:val="14"/>
          <w:szCs w:val="14"/>
          <w:u w:val="single" w:color="000000"/>
        </w:rPr>
        <w:t>�</w:t>
      </w:r>
      <w:r>
        <w:rPr>
          <w:rFonts w:cs="Cambria Math" w:hAnsi="Cambria Math" w:eastAsia="Cambria Math" w:ascii="Cambria Math"/>
          <w:spacing w:val="0"/>
          <w:w w:val="132"/>
          <w:position w:val="1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99"/>
          <w:position w:val="1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-23"/>
          <w:w w:val="100"/>
          <w:position w:val="1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-23"/>
          <w:w w:val="100"/>
          <w:position w:val="1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-23"/>
          <w:w w:val="100"/>
          <w:position w:val="1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4"/>
          <w:sz w:val="17"/>
          <w:szCs w:val="17"/>
          <w:u w:val="single" w:color="000000"/>
        </w:rPr>
        <w:t>/</w:t>
      </w:r>
      <w:r>
        <w:rPr>
          <w:rFonts w:cs="Cambria Math" w:hAnsi="Cambria Math" w:eastAsia="Cambria Math" w:ascii="Cambria Math"/>
          <w:spacing w:val="0"/>
          <w:w w:val="100"/>
          <w:position w:val="4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1"/>
          <w:w w:val="100"/>
          <w:position w:val="4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57"/>
          <w:position w:val="4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9"/>
          <w:w w:val="57"/>
          <w:position w:val="4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9"/>
          <w:w w:val="57"/>
          <w:position w:val="4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-9"/>
          <w:w w:val="57"/>
          <w:position w:val="4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32"/>
          <w:position w:val="1"/>
          <w:sz w:val="14"/>
          <w:szCs w:val="14"/>
          <w:u w:val="single" w:color="000000"/>
        </w:rPr>
        <w:t>�</w:t>
      </w:r>
      <w:r>
        <w:rPr>
          <w:rFonts w:cs="Cambria Math" w:hAnsi="Cambria Math" w:eastAsia="Cambria Math" w:ascii="Cambria Math"/>
          <w:spacing w:val="0"/>
          <w:w w:val="132"/>
          <w:position w:val="1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5"/>
          <w:w w:val="99"/>
          <w:position w:val="1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5"/>
          <w:w w:val="99"/>
          <w:position w:val="1"/>
          <w:sz w:val="14"/>
          <w:szCs w:val="14"/>
        </w:rPr>
      </w:r>
      <w:r>
        <w:rPr>
          <w:rFonts w:cs="Cambria Math" w:hAnsi="Cambria Math" w:eastAsia="Cambria Math" w:ascii="Cambria Math"/>
          <w:spacing w:val="0"/>
          <w:w w:val="100"/>
          <w:position w:val="0"/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00"/>
        <w:sectPr>
          <w:type w:val="continuous"/>
          <w:pgSz w:w="11920" w:h="16840"/>
          <w:pgMar w:top="1560" w:bottom="280" w:left="1680" w:right="1580"/>
          <w:cols w:num="2" w:equalWidth="off">
            <w:col w:w="2915" w:space="4875"/>
            <w:col w:w="870"/>
          </w:cols>
        </w:sectPr>
      </w:pPr>
      <w:r>
        <w:rPr>
          <w:rFonts w:cs="Times New Roman" w:hAnsi="Times New Roman" w:eastAsia="Times New Roman" w:ascii="Times New Roman"/>
          <w:spacing w:val="-1"/>
          <w:w w:val="100"/>
          <w:position w:val="-5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24"/>
          <w:szCs w:val="24"/>
        </w:rPr>
        <w:t>3.24)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n:</w:t>
      </w:r>
    </w:p>
    <w:p>
      <w:pPr>
        <w:rPr>
          <w:rFonts w:cs="Cambria Math" w:hAnsi="Cambria Math" w:eastAsia="Cambria Math" w:ascii="Cambria Math"/>
          <w:sz w:val="17"/>
          <w:szCs w:val="17"/>
        </w:rPr>
        <w:jc w:val="right"/>
        <w:spacing w:lineRule="exact" w:line="200"/>
      </w:pPr>
      <w:r>
        <w:rPr>
          <w:rFonts w:cs="Cambria Math" w:hAnsi="Cambria Math" w:eastAsia="Cambria Math" w:ascii="Cambria Math"/>
          <w:spacing w:val="6"/>
          <w:w w:val="91"/>
          <w:position w:val="-12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97"/>
          <w:position w:val="-12"/>
          <w:sz w:val="17"/>
          <w:szCs w:val="17"/>
        </w:rPr>
        <w:t>−</w:t>
      </w:r>
      <w:r>
        <w:rPr>
          <w:rFonts w:cs="Cambria Math" w:hAnsi="Cambria Math" w:eastAsia="Cambria Math" w:ascii="Cambria Math"/>
          <w:spacing w:val="0"/>
          <w:w w:val="104"/>
          <w:position w:val="-12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4"/>
          <w:szCs w:val="14"/>
        </w:rPr>
        <w:jc w:val="left"/>
        <w:spacing w:lineRule="exact" w:line="540"/>
        <w:ind w:left="7" w:right="-50"/>
      </w:pPr>
      <w:r>
        <w:br w:type="column"/>
      </w:r>
      <w:r>
        <w:rPr>
          <w:rFonts w:cs="Cambria Math" w:hAnsi="Cambria Math" w:eastAsia="Cambria Math" w:ascii="Cambria Math"/>
          <w:w w:val="42"/>
          <w:position w:val="3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2"/>
          <w:w w:val="42"/>
          <w:position w:val="3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97"/>
          <w:position w:val="27"/>
          <w:sz w:val="14"/>
          <w:szCs w:val="1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4"/>
          <w:szCs w:val="1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240"/>
      </w:pPr>
      <w:r>
        <w:rPr>
          <w:rFonts w:cs="Cambria Math" w:hAnsi="Cambria Math" w:eastAsia="Cambria Math" w:ascii="Cambria Math"/>
          <w:spacing w:val="0"/>
          <w:w w:val="100"/>
          <w:position w:val="-12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4"/>
          <w:szCs w:val="14"/>
        </w:rPr>
        <w:jc w:val="left"/>
        <w:spacing w:lineRule="exact" w:line="540"/>
        <w:sectPr>
          <w:type w:val="continuous"/>
          <w:pgSz w:w="11920" w:h="16840"/>
          <w:pgMar w:top="1560" w:bottom="280" w:left="1680" w:right="1580"/>
          <w:cols w:num="3" w:equalWidth="off">
            <w:col w:w="1636" w:space="208"/>
            <w:col w:w="193" w:space="355"/>
            <w:col w:w="6268"/>
          </w:cols>
        </w:sectPr>
      </w:pPr>
      <w:r>
        <w:br w:type="column"/>
      </w:r>
      <w:r>
        <w:rPr>
          <w:rFonts w:cs="Cambria Math" w:hAnsi="Cambria Math" w:eastAsia="Cambria Math" w:ascii="Cambria Math"/>
          <w:w w:val="42"/>
          <w:position w:val="3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1"/>
          <w:w w:val="42"/>
          <w:position w:val="3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97"/>
          <w:position w:val="27"/>
          <w:sz w:val="14"/>
          <w:szCs w:val="14"/>
        </w:rPr>
        <w:t>�</w:t>
      </w:r>
      <w:r>
        <w:rPr>
          <w:rFonts w:cs="Cambria Math" w:hAnsi="Cambria Math" w:eastAsia="Cambria Math" w:ascii="Cambria Math"/>
          <w:spacing w:val="-22"/>
          <w:w w:val="100"/>
          <w:position w:val="27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31"/>
          <w:sz w:val="17"/>
          <w:szCs w:val="17"/>
        </w:rPr>
        <w:t>/</w:t>
      </w:r>
      <w:r>
        <w:rPr>
          <w:rFonts w:cs="Cambria Math" w:hAnsi="Cambria Math" w:eastAsia="Cambria Math" w:ascii="Cambria Math"/>
          <w:spacing w:val="0"/>
          <w:w w:val="57"/>
          <w:position w:val="3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57"/>
          <w:position w:val="3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97"/>
          <w:position w:val="27"/>
          <w:sz w:val="14"/>
          <w:szCs w:val="1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400"/>
        <w:ind w:left="588"/>
      </w:pPr>
      <w:r>
        <w:rPr>
          <w:rFonts w:cs="Cambria Math" w:hAnsi="Cambria Math" w:eastAsia="Cambria Math" w:ascii="Cambria Math"/>
          <w:spacing w:val="-8"/>
          <w:w w:val="84"/>
          <w:position w:val="12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4"/>
          <w:position w:val="8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84"/>
          <w:position w:val="8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9"/>
          <w:w w:val="84"/>
          <w:position w:val="8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2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1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3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5"/>
          <w:w w:val="100"/>
          <w:position w:val="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5"/>
          <w:sz w:val="17"/>
          <w:szCs w:val="17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5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-13"/>
          <w:w w:val="100"/>
          <w:position w:val="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3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5"/>
          <w:w w:val="53"/>
          <w:position w:val="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97"/>
          <w:position w:val="5"/>
          <w:sz w:val="17"/>
          <w:szCs w:val="17"/>
        </w:rPr>
        <w:t>=</w:t>
      </w:r>
      <w:r>
        <w:rPr>
          <w:rFonts w:cs="Cambria Math" w:hAnsi="Cambria Math" w:eastAsia="Cambria Math" w:ascii="Cambria Math"/>
          <w:spacing w:val="5"/>
          <w:w w:val="92"/>
          <w:position w:val="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97"/>
          <w:position w:val="5"/>
          <w:sz w:val="17"/>
          <w:szCs w:val="17"/>
        </w:rPr>
        <w:t>+</w:t>
      </w:r>
      <w:r>
        <w:rPr>
          <w:rFonts w:cs="Cambria Math" w:hAnsi="Cambria Math" w:eastAsia="Cambria Math" w:ascii="Cambria Math"/>
          <w:spacing w:val="0"/>
          <w:w w:val="104"/>
          <w:position w:val="5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1"/>
          <w:w w:val="100"/>
          <w:position w:val="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3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5"/>
          <w:w w:val="53"/>
          <w:position w:val="10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1"/>
          <w:w w:val="100"/>
          <w:position w:val="10"/>
          <w:sz w:val="17"/>
          <w:szCs w:val="17"/>
        </w:rPr>
        <w:t>∈</w:t>
      </w:r>
      <w:r>
        <w:rPr>
          <w:rFonts w:cs="Cambria Math" w:hAnsi="Cambria Math" w:eastAsia="Cambria Math" w:ascii="Cambria Math"/>
          <w:spacing w:val="0"/>
          <w:w w:val="92"/>
          <w:position w:val="10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97"/>
          <w:position w:val="6"/>
          <w:sz w:val="14"/>
          <w:szCs w:val="1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6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-14"/>
          <w:w w:val="100"/>
          <w:position w:val="6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10"/>
          <w:w w:val="88"/>
          <w:position w:val="12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12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-3"/>
          <w:w w:val="80"/>
          <w:position w:val="12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53"/>
          <w:position w:val="8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23"/>
          <w:w w:val="100"/>
          <w:position w:val="8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2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3"/>
          <w:w w:val="100"/>
          <w:position w:val="1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24"/>
          <w:w w:val="80"/>
          <w:position w:val="12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1"/>
          <w:position w:val="8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21"/>
          <w:w w:val="100"/>
          <w:position w:val="8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2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12"/>
          <w:sz w:val="24"/>
          <w:szCs w:val="24"/>
        </w:rPr>
        <w:t>                                                                          </w:t>
      </w:r>
      <w:r>
        <w:rPr>
          <w:rFonts w:cs="Cambria Math" w:hAnsi="Cambria Math" w:eastAsia="Cambria Math" w:ascii="Cambria Math"/>
          <w:spacing w:val="9"/>
          <w:w w:val="100"/>
          <w:position w:val="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12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12"/>
          <w:sz w:val="24"/>
          <w:szCs w:val="24"/>
        </w:rPr>
        <w:t>3.25)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4"/>
          <w:szCs w:val="14"/>
        </w:rPr>
        <w:jc w:val="left"/>
        <w:spacing w:lineRule="exact" w:line="100"/>
        <w:ind w:left="2581"/>
        <w:sectPr>
          <w:type w:val="continuous"/>
          <w:pgSz w:w="11920" w:h="16840"/>
          <w:pgMar w:top="1560" w:bottom="280" w:left="1680" w:right="1580"/>
        </w:sectPr>
      </w:pPr>
      <w:r>
        <w:rPr>
          <w:rFonts w:cs="Cambria Math" w:hAnsi="Cambria Math" w:eastAsia="Cambria Math" w:ascii="Cambria Math"/>
          <w:spacing w:val="6"/>
          <w:w w:val="71"/>
          <w:position w:val="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1"/>
          <w:w w:val="100"/>
          <w:position w:val="5"/>
          <w:sz w:val="17"/>
          <w:szCs w:val="17"/>
        </w:rPr>
        <w:t>∈</w:t>
      </w:r>
      <w:r>
        <w:rPr>
          <w:rFonts w:cs="Cambria Math" w:hAnsi="Cambria Math" w:eastAsia="Cambria Math" w:ascii="Cambria Math"/>
          <w:spacing w:val="0"/>
          <w:w w:val="92"/>
          <w:position w:val="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57"/>
          <w:position w:val="1"/>
          <w:sz w:val="14"/>
          <w:szCs w:val="1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4"/>
          <w:szCs w:val="1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560"/>
        <w:ind w:left="588"/>
      </w:pPr>
      <w:r>
        <w:pict>
          <v:shape type="#_x0000_t202" style="position:absolute;margin-left:153.02pt;margin-top:17.0262pt;width:16.5731pt;height:8.52pt;mso-position-horizontal-relative:page;mso-position-vertical-relative:paragraph;z-index:-7301" filled="f" stroked="f">
            <v:textbox inset="0,0,0,0">
              <w:txbxContent>
                <w:p>
                  <w:pPr>
                    <w:rPr>
                      <w:rFonts w:cs="Cambria Math" w:hAnsi="Cambria Math" w:eastAsia="Cambria Math" w:ascii="Cambria Math"/>
                      <w:sz w:val="17"/>
                      <w:szCs w:val="17"/>
                    </w:rPr>
                    <w:jc w:val="left"/>
                    <w:spacing w:lineRule="exact" w:line="160"/>
                    <w:ind w:right="-46"/>
                  </w:pPr>
                  <w:r>
                    <w:rPr>
                      <w:rFonts w:cs="Cambria Math" w:hAnsi="Cambria Math" w:eastAsia="Cambria Math" w:ascii="Cambria Math"/>
                      <w:spacing w:val="5"/>
                      <w:w w:val="92"/>
                      <w:sz w:val="17"/>
                      <w:szCs w:val="17"/>
                    </w:rPr>
                    <w:t>�</w:t>
                  </w:r>
                  <w:r>
                    <w:rPr>
                      <w:rFonts w:cs="Cambria Math" w:hAnsi="Cambria Math" w:eastAsia="Cambria Math" w:ascii="Cambria Math"/>
                      <w:spacing w:val="1"/>
                      <w:w w:val="97"/>
                      <w:sz w:val="17"/>
                      <w:szCs w:val="17"/>
                    </w:rPr>
                    <w:t>=</w:t>
                  </w:r>
                  <w:r>
                    <w:rPr>
                      <w:rFonts w:cs="Cambria Math" w:hAnsi="Cambria Math" w:eastAsia="Cambria Math" w:ascii="Cambria Math"/>
                      <w:spacing w:val="0"/>
                      <w:w w:val="104"/>
                      <w:sz w:val="17"/>
                      <w:szCs w:val="17"/>
                    </w:rPr>
                    <w:t>1</w:t>
                  </w:r>
                  <w:r>
                    <w:rPr>
                      <w:rFonts w:cs="Cambria Math" w:hAnsi="Cambria Math" w:eastAsia="Cambria Math" w:ascii="Cambria Math"/>
                      <w:spacing w:val="0"/>
                      <w:w w:val="100"/>
                      <w:sz w:val="17"/>
                      <w:szCs w:val="17"/>
                    </w:rPr>
                  </w:r>
                </w:p>
              </w:txbxContent>
            </v:textbox>
            <w10:wrap type="none"/>
          </v:shape>
        </w:pict>
      </w:r>
      <w:r>
        <w:rPr>
          <w:rFonts w:cs="Cambria Math" w:hAnsi="Cambria Math" w:eastAsia="Cambria Math" w:ascii="Cambria Math"/>
          <w:spacing w:val="-23"/>
          <w:w w:val="117"/>
          <w:position w:val="5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17"/>
          <w:position w:val="0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39"/>
          <w:w w:val="117"/>
          <w:position w:val="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5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6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0"/>
          <w:w w:val="91"/>
          <w:position w:val="17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center"/>
        <w:spacing w:lineRule="exact" w:line="460"/>
        <w:ind w:left="-35" w:right="-35"/>
      </w:pPr>
      <w:r>
        <w:br w:type="column"/>
      </w:r>
      <w:r>
        <w:rPr>
          <w:rFonts w:cs="Cambria Math" w:hAnsi="Cambria Math" w:eastAsia="Cambria Math" w:ascii="Cambria Math"/>
          <w:position w:val="12"/>
          <w:sz w:val="17"/>
          <w:szCs w:val="17"/>
        </w:rPr>
      </w:r>
      <w:r>
        <w:rPr>
          <w:rFonts w:cs="Cambria Math" w:hAnsi="Cambria Math" w:eastAsia="Cambria Math" w:ascii="Cambria Math"/>
          <w:position w:val="12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position w:val="12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12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12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12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8"/>
          <w:sz w:val="14"/>
          <w:szCs w:val="14"/>
          <w:u w:val="single" w:color="000000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8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-1"/>
          <w:w w:val="98"/>
          <w:position w:val="12"/>
          <w:sz w:val="17"/>
          <w:szCs w:val="17"/>
          <w:u w:val="single" w:color="000000"/>
        </w:rPr>
        <w:t>(</w:t>
      </w:r>
      <w:r>
        <w:rPr>
          <w:rFonts w:cs="Cambria Math" w:hAnsi="Cambria Math" w:eastAsia="Cambria Math" w:ascii="Cambria Math"/>
          <w:spacing w:val="-1"/>
          <w:w w:val="98"/>
          <w:position w:val="12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98"/>
          <w:position w:val="12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0"/>
          <w:w w:val="98"/>
          <w:position w:val="12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98"/>
          <w:position w:val="12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98"/>
          <w:position w:val="8"/>
          <w:sz w:val="14"/>
          <w:szCs w:val="14"/>
          <w:u w:val="single" w:color="000000"/>
        </w:rPr>
        <w:t>�</w:t>
      </w:r>
      <w:r>
        <w:rPr>
          <w:rFonts w:cs="Cambria Math" w:hAnsi="Cambria Math" w:eastAsia="Cambria Math" w:ascii="Cambria Math"/>
          <w:spacing w:val="0"/>
          <w:w w:val="98"/>
          <w:position w:val="8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6"/>
          <w:w w:val="99"/>
          <w:position w:val="8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6"/>
          <w:w w:val="99"/>
          <w:position w:val="8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6"/>
          <w:w w:val="99"/>
          <w:position w:val="8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97"/>
          <w:position w:val="12"/>
          <w:sz w:val="17"/>
          <w:szCs w:val="17"/>
          <w:u w:val="single" w:color="000000"/>
        </w:rPr>
        <w:t>−</w:t>
      </w:r>
      <w:r>
        <w:rPr>
          <w:rFonts w:cs="Cambria Math" w:hAnsi="Cambria Math" w:eastAsia="Cambria Math" w:ascii="Cambria Math"/>
          <w:spacing w:val="0"/>
          <w:w w:val="97"/>
          <w:position w:val="12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1"/>
          <w:w w:val="100"/>
          <w:position w:val="12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12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4"/>
          <w:position w:val="12"/>
          <w:sz w:val="17"/>
          <w:szCs w:val="17"/>
          <w:u w:val="single" w:color="000000"/>
        </w:rPr>
        <w:t>1</w:t>
      </w:r>
      <w:r>
        <w:rPr>
          <w:rFonts w:cs="Cambria Math" w:hAnsi="Cambria Math" w:eastAsia="Cambria Math" w:ascii="Cambria Math"/>
          <w:spacing w:val="0"/>
          <w:w w:val="104"/>
          <w:position w:val="12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12"/>
          <w:sz w:val="17"/>
          <w:szCs w:val="17"/>
          <w:u w:val="single" w:color="000000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center"/>
        <w:spacing w:lineRule="exact" w:line="80"/>
        <w:ind w:left="306" w:right="309"/>
      </w:pPr>
      <w:r>
        <w:rPr>
          <w:rFonts w:cs="Cambria Math" w:hAnsi="Cambria Math" w:eastAsia="Cambria Math" w:ascii="Cambria Math"/>
          <w:spacing w:val="0"/>
          <w:w w:val="104"/>
          <w:position w:val="2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680" w:right="1580"/>
          <w:cols w:num="3" w:equalWidth="off">
            <w:col w:w="1712" w:space="38"/>
            <w:col w:w="780" w:space="5260"/>
            <w:col w:w="870"/>
          </w:cols>
        </w:sectPr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3.26)</w:t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8"/>
        <w:ind w:left="588" w:right="1364"/>
      </w:pP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(lih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rumus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(2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))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objek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Nilai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indeks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Rao</w:t>
      </w:r>
      <w:r>
        <w:rPr>
          <w:rFonts w:cs="Times New Roman" w:hAnsi="Times New Roman" w:eastAsia="Times New Roman" w:ascii="Times New Roman"/>
          <w:i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unjukkan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mal.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Bouldin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8"/>
        <w:ind w:left="588" w:right="76" w:firstLine="720"/>
        <w:sectPr>
          <w:type w:val="continuous"/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i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Bou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i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tung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rumus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dkk,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  <w:sectPr>
          <w:pgMar w:header="738" w:footer="0" w:top="960" w:bottom="280" w:left="1680" w:right="1580"/>
          <w:pgSz w:w="11920" w:h="16840"/>
        </w:sectPr>
      </w:pPr>
      <w:r>
        <w:rPr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right"/>
        <w:spacing w:lineRule="exact" w:line="120"/>
      </w:pPr>
      <w:r>
        <w:rPr>
          <w:rFonts w:cs="Cambria Math" w:hAnsi="Cambria Math" w:eastAsia="Cambria Math" w:ascii="Cambria Math"/>
          <w:position w:val="-8"/>
          <w:sz w:val="17"/>
          <w:szCs w:val="17"/>
        </w:rPr>
      </w:r>
      <w:r>
        <w:rPr>
          <w:rFonts w:cs="Cambria Math" w:hAnsi="Cambria Math" w:eastAsia="Cambria Math" w:ascii="Cambria Math"/>
          <w:spacing w:val="5"/>
          <w:position w:val="-8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5"/>
          <w:position w:val="-8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-8"/>
          <w:sz w:val="17"/>
          <w:szCs w:val="17"/>
          <w:u w:val="single" w:color="000000"/>
        </w:rPr>
        <w:t>1</w:t>
      </w:r>
      <w:r>
        <w:rPr>
          <w:rFonts w:cs="Cambria Math" w:hAnsi="Cambria Math" w:eastAsia="Cambria Math" w:ascii="Cambria Math"/>
          <w:spacing w:val="1"/>
          <w:w w:val="100"/>
          <w:position w:val="-8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8"/>
          <w:sz w:val="17"/>
          <w:szCs w:val="17"/>
        </w:rPr>
        <w:t>    </w:t>
      </w:r>
      <w:r>
        <w:rPr>
          <w:rFonts w:cs="Cambria Math" w:hAnsi="Cambria Math" w:eastAsia="Cambria Math" w:ascii="Cambria Math"/>
          <w:spacing w:val="25"/>
          <w:w w:val="100"/>
          <w:position w:val="-8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4"/>
          <w:position w:val="-13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4"/>
          <w:szCs w:val="14"/>
        </w:rPr>
        <w:jc w:val="left"/>
        <w:spacing w:lineRule="exact" w:line="120"/>
        <w:sectPr>
          <w:type w:val="continuous"/>
          <w:pgSz w:w="11920" w:h="16840"/>
          <w:pgMar w:top="1560" w:bottom="280" w:left="1680" w:right="1580"/>
          <w:cols w:num="2" w:equalWidth="off">
            <w:col w:w="1895" w:space="1229"/>
            <w:col w:w="5536"/>
          </w:cols>
        </w:sectPr>
      </w:pPr>
      <w:r>
        <w:br w:type="column"/>
      </w:r>
      <w:r>
        <w:rPr>
          <w:rFonts w:cs="Cambria Math" w:hAnsi="Cambria Math" w:eastAsia="Cambria Math" w:ascii="Cambria Math"/>
          <w:position w:val="-8"/>
          <w:sz w:val="17"/>
          <w:szCs w:val="17"/>
        </w:rPr>
      </w:r>
      <w:r>
        <w:rPr>
          <w:rFonts w:cs="Cambria Math" w:hAnsi="Cambria Math" w:eastAsia="Cambria Math" w:ascii="Cambria Math"/>
          <w:position w:val="-8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position w:val="-8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w w:val="45"/>
          <w:position w:val="-8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1"/>
          <w:w w:val="45"/>
          <w:position w:val="-8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1"/>
          <w:w w:val="45"/>
          <w:position w:val="-8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-1"/>
          <w:w w:val="45"/>
          <w:position w:val="-8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97"/>
          <w:position w:val="-12"/>
          <w:sz w:val="14"/>
          <w:szCs w:val="14"/>
          <w:u w:val="single" w:color="000000"/>
        </w:rPr>
        <w:t>�</w:t>
      </w:r>
      <w:r>
        <w:rPr>
          <w:rFonts w:cs="Cambria Math" w:hAnsi="Cambria Math" w:eastAsia="Cambria Math" w:ascii="Cambria Math"/>
          <w:spacing w:val="0"/>
          <w:w w:val="97"/>
          <w:position w:val="-12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99"/>
          <w:position w:val="-12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-22"/>
          <w:w w:val="100"/>
          <w:position w:val="-12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-22"/>
          <w:w w:val="100"/>
          <w:position w:val="-12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-22"/>
          <w:w w:val="100"/>
          <w:position w:val="-12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97"/>
          <w:position w:val="-8"/>
          <w:sz w:val="17"/>
          <w:szCs w:val="17"/>
          <w:u w:val="single" w:color="000000"/>
        </w:rPr>
        <w:t>+</w:t>
      </w:r>
      <w:r>
        <w:rPr>
          <w:rFonts w:cs="Cambria Math" w:hAnsi="Cambria Math" w:eastAsia="Cambria Math" w:ascii="Cambria Math"/>
          <w:spacing w:val="0"/>
          <w:w w:val="97"/>
          <w:position w:val="-8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1"/>
          <w:w w:val="100"/>
          <w:position w:val="-8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-8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45"/>
          <w:position w:val="-8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1"/>
          <w:w w:val="45"/>
          <w:position w:val="-8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-1"/>
          <w:w w:val="45"/>
          <w:position w:val="-8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-1"/>
          <w:w w:val="45"/>
          <w:position w:val="-8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57"/>
          <w:position w:val="-12"/>
          <w:sz w:val="14"/>
          <w:szCs w:val="14"/>
          <w:u w:val="single" w:color="000000"/>
        </w:rPr>
        <w:t>�</w:t>
      </w:r>
      <w:r>
        <w:rPr>
          <w:rFonts w:cs="Cambria Math" w:hAnsi="Cambria Math" w:eastAsia="Cambria Math" w:ascii="Cambria Math"/>
          <w:spacing w:val="0"/>
          <w:w w:val="57"/>
          <w:position w:val="-12"/>
          <w:sz w:val="14"/>
          <w:szCs w:val="14"/>
          <w:u w:val="single" w:color="000000"/>
        </w:rPr>
      </w:r>
      <w:r>
        <w:rPr>
          <w:rFonts w:cs="Cambria Math" w:hAnsi="Cambria Math" w:eastAsia="Cambria Math" w:ascii="Cambria Math"/>
          <w:spacing w:val="7"/>
          <w:w w:val="99"/>
          <w:position w:val="-12"/>
          <w:sz w:val="14"/>
          <w:szCs w:val="14"/>
          <w:u w:val="single" w:color="000000"/>
        </w:rPr>
        <w:t> </w:t>
      </w:r>
      <w:r>
        <w:rPr>
          <w:rFonts w:cs="Cambria Math" w:hAnsi="Cambria Math" w:eastAsia="Cambria Math" w:ascii="Cambria Math"/>
          <w:spacing w:val="7"/>
          <w:w w:val="99"/>
          <w:position w:val="-12"/>
          <w:sz w:val="14"/>
          <w:szCs w:val="14"/>
        </w:rPr>
      </w:r>
      <w:r>
        <w:rPr>
          <w:rFonts w:cs="Cambria Math" w:hAnsi="Cambria Math" w:eastAsia="Cambria Math" w:ascii="Cambria Math"/>
          <w:spacing w:val="0"/>
          <w:w w:val="100"/>
          <w:position w:val="0"/>
          <w:sz w:val="14"/>
          <w:szCs w:val="1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640"/>
        <w:ind w:left="588" w:right="-73"/>
      </w:pPr>
      <w:r>
        <w:rPr>
          <w:rFonts w:cs="Cambria Math" w:hAnsi="Cambria Math" w:eastAsia="Cambria Math" w:ascii="Cambria Math"/>
          <w:spacing w:val="7"/>
          <w:w w:val="100"/>
          <w:position w:val="32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9"/>
          <w:w w:val="100"/>
          <w:position w:val="32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1"/>
          <w:w w:val="100"/>
          <w:position w:val="27"/>
          <w:sz w:val="17"/>
          <w:szCs w:val="17"/>
        </w:rPr>
        <w:t>(</w:t>
      </w:r>
      <w:r>
        <w:rPr>
          <w:rFonts w:cs="Cambria Math" w:hAnsi="Cambria Math" w:eastAsia="Cambria Math" w:ascii="Cambria Math"/>
          <w:spacing w:val="4"/>
          <w:w w:val="100"/>
          <w:position w:val="27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7"/>
          <w:sz w:val="17"/>
          <w:szCs w:val="17"/>
        </w:rPr>
        <w:t>)</w:t>
      </w:r>
      <w:r>
        <w:rPr>
          <w:rFonts w:cs="Cambria Math" w:hAnsi="Cambria Math" w:eastAsia="Cambria Math" w:ascii="Cambria Math"/>
          <w:spacing w:val="35"/>
          <w:w w:val="100"/>
          <w:position w:val="27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2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3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8"/>
          <w:w w:val="100"/>
          <w:position w:val="2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3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5"/>
          <w:w w:val="100"/>
          <w:position w:val="26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26"/>
          <w:sz w:val="17"/>
          <w:szCs w:val="17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26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1"/>
          <w:w w:val="100"/>
          <w:position w:val="26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6"/>
          <w:position w:val="32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6"/>
          <w:position w:val="32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3"/>
          <w:w w:val="80"/>
          <w:position w:val="32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5"/>
          <w:w w:val="92"/>
          <w:position w:val="27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97"/>
          <w:position w:val="27"/>
          <w:sz w:val="17"/>
          <w:szCs w:val="17"/>
        </w:rPr>
        <w:t>≠</w:t>
      </w:r>
      <w:r>
        <w:rPr>
          <w:rFonts w:cs="Cambria Math" w:hAnsi="Cambria Math" w:eastAsia="Cambria Math" w:ascii="Cambria Math"/>
          <w:spacing w:val="0"/>
          <w:w w:val="104"/>
          <w:position w:val="27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10"/>
          <w:w w:val="100"/>
          <w:position w:val="27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18"/>
          <w:position w:val="32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right"/>
        <w:spacing w:lineRule="exact" w:line="280"/>
      </w:pPr>
      <w:r>
        <w:br w:type="column"/>
      </w:r>
      <w:r>
        <w:rPr>
          <w:rFonts w:cs="Cambria Math" w:hAnsi="Cambria Math" w:eastAsia="Cambria Math" w:ascii="Cambria Math"/>
          <w:spacing w:val="0"/>
          <w:w w:val="118"/>
          <w:position w:val="3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4"/>
          <w:szCs w:val="14"/>
        </w:rPr>
        <w:jc w:val="left"/>
        <w:spacing w:lineRule="exact" w:line="440"/>
      </w:pPr>
      <w:r>
        <w:rPr>
          <w:rFonts w:cs="Cambria Math" w:hAnsi="Cambria Math" w:eastAsia="Cambria Math" w:ascii="Cambria Math"/>
          <w:w w:val="48"/>
          <w:position w:val="33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1"/>
          <w:w w:val="48"/>
          <w:position w:val="33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1"/>
          <w:w w:val="77"/>
          <w:position w:val="29"/>
          <w:sz w:val="14"/>
          <w:szCs w:val="14"/>
        </w:rPr>
        <w:t>��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sectPr>
          <w:type w:val="continuous"/>
          <w:pgSz w:w="11920" w:h="16840"/>
          <w:pgMar w:top="1560" w:bottom="280" w:left="1680" w:right="1580"/>
          <w:cols w:num="3" w:equalWidth="off">
            <w:col w:w="3124" w:space="112"/>
            <w:col w:w="490" w:space="4064"/>
            <w:col w:w="87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3.27)</w:t>
      </w:r>
    </w:p>
    <w:p>
      <w:pPr>
        <w:rPr>
          <w:sz w:val="18"/>
          <w:szCs w:val="18"/>
        </w:rPr>
        <w:jc w:val="left"/>
        <w:spacing w:before="8" w:lineRule="exact" w:line="180"/>
        <w:sectPr>
          <w:type w:val="continuous"/>
          <w:pgSz w:w="11920" w:h="16840"/>
          <w:pgMar w:top="1560" w:bottom="280" w:left="1680" w:right="1580"/>
        </w:sectPr>
      </w:pPr>
      <w:r>
        <w:rPr>
          <w:sz w:val="18"/>
          <w:szCs w:val="18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120"/>
        <w:ind w:left="1208" w:right="-56"/>
      </w:pPr>
      <w:r>
        <w:pict>
          <v:group style="position:absolute;margin-left:154.58pt;margin-top:0.688976pt;width:126.74pt;height:0pt;mso-position-horizontal-relative:page;mso-position-vertical-relative:paragraph;z-index:-7300" coordorigin="3092,14" coordsize="2535,0">
            <v:shape style="position:absolute;left:3092;top:14;width:2535;height:0" coordorigin="3092,14" coordsize="2535,0" path="m3092,14l5626,14e" filled="f" stroked="t" strokeweight="0.94pt" strokecolor="#000000">
              <v:path arrowok="t"/>
            </v:shape>
            <w10:wrap type="none"/>
          </v:group>
        </w:pict>
      </w:r>
      <w:r>
        <w:rPr>
          <w:rFonts w:cs="Cambria Math" w:hAnsi="Cambria Math" w:eastAsia="Cambria Math" w:ascii="Cambria Math"/>
          <w:spacing w:val="0"/>
          <w:w w:val="53"/>
          <w:position w:val="-8"/>
          <w:sz w:val="14"/>
          <w:szCs w:val="14"/>
        </w:rPr>
        <w:t>𝑢</w:t>
      </w:r>
      <w:r>
        <w:rPr>
          <w:rFonts w:cs="Cambria Math" w:hAnsi="Cambria Math" w:eastAsia="Cambria Math" w:ascii="Cambria Math"/>
          <w:spacing w:val="0"/>
          <w:w w:val="53"/>
          <w:position w:val="-8"/>
          <w:sz w:val="14"/>
          <w:szCs w:val="14"/>
        </w:rPr>
        <w:t>     </w:t>
      </w:r>
      <w:r>
        <w:rPr>
          <w:rFonts w:cs="Cambria Math" w:hAnsi="Cambria Math" w:eastAsia="Cambria Math" w:ascii="Cambria Math"/>
          <w:spacing w:val="4"/>
          <w:w w:val="53"/>
          <w:position w:val="-8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4"/>
          <w:w w:val="53"/>
          <w:position w:val="-8"/>
          <w:sz w:val="17"/>
          <w:szCs w:val="17"/>
        </w:rPr>
      </w:r>
      <w:r>
        <w:rPr>
          <w:rFonts w:cs="Cambria Math" w:hAnsi="Cambria Math" w:eastAsia="Cambria Math" w:ascii="Cambria Math"/>
          <w:spacing w:val="0"/>
          <w:w w:val="53"/>
          <w:position w:val="-8"/>
          <w:sz w:val="17"/>
          <w:szCs w:val="17"/>
          <w:u w:val="single" w:color="000000"/>
        </w:rPr>
        <w:t>  </w:t>
      </w:r>
      <w:r>
        <w:rPr>
          <w:rFonts w:cs="Cambria Math" w:hAnsi="Cambria Math" w:eastAsia="Cambria Math" w:ascii="Cambria Math"/>
          <w:spacing w:val="15"/>
          <w:w w:val="53"/>
          <w:position w:val="-8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8"/>
          <w:sz w:val="17"/>
          <w:szCs w:val="17"/>
          <w:u w:val="single" w:color="000000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-8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8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8"/>
          <w:sz w:val="17"/>
          <w:szCs w:val="17"/>
        </w:rPr>
        <w:t>                    </w:t>
      </w:r>
      <w:r>
        <w:rPr>
          <w:rFonts w:cs="Cambria Math" w:hAnsi="Cambria Math" w:eastAsia="Cambria Math" w:ascii="Cambria Math"/>
          <w:spacing w:val="28"/>
          <w:w w:val="100"/>
          <w:position w:val="-8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95"/>
          <w:position w:val="-10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-10"/>
          <w:sz w:val="17"/>
          <w:szCs w:val="17"/>
        </w:rPr>
        <w:t>                                  </w:t>
      </w:r>
      <w:r>
        <w:rPr>
          <w:rFonts w:cs="Cambria Math" w:hAnsi="Cambria Math" w:eastAsia="Cambria Math" w:ascii="Cambria Math"/>
          <w:spacing w:val="-3"/>
          <w:w w:val="100"/>
          <w:position w:val="-1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98"/>
          <w:position w:val="-1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sz w:val="11"/>
          <w:szCs w:val="11"/>
        </w:rPr>
        <w:jc w:val="left"/>
        <w:spacing w:lineRule="exact" w:line="100"/>
      </w:pPr>
      <w:r>
        <w:br w:type="column"/>
      </w: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0"/>
        <w:sectPr>
          <w:type w:val="continuous"/>
          <w:pgSz w:w="11920" w:h="16840"/>
          <w:pgMar w:top="1560" w:bottom="280" w:left="1680" w:right="1580"/>
          <w:cols w:num="2" w:equalWidth="off">
            <w:col w:w="3938" w:space="3852"/>
            <w:col w:w="870"/>
          </w:cols>
        </w:sectPr>
      </w:pPr>
      <w:r>
        <w:rPr>
          <w:rFonts w:cs="Times New Roman" w:hAnsi="Times New Roman" w:eastAsia="Times New Roman" w:ascii="Times New Roman"/>
          <w:spacing w:val="-1"/>
          <w:w w:val="100"/>
          <w:position w:val="-2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20"/>
          <w:sz w:val="24"/>
          <w:szCs w:val="24"/>
        </w:rPr>
        <w:t>3.28)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300"/>
        <w:ind w:left="588"/>
      </w:pPr>
      <w:r>
        <w:rPr>
          <w:rFonts w:cs="Cambria Math" w:hAnsi="Cambria Math" w:eastAsia="Cambria Math" w:ascii="Cambria Math"/>
          <w:spacing w:val="-6"/>
          <w:w w:val="85"/>
          <w:position w:val="5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5"/>
          <w:position w:val="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85"/>
          <w:position w:val="1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9"/>
          <w:w w:val="85"/>
          <w:position w:val="1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5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51"/>
          <w:w w:val="100"/>
          <w:position w:val="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14"/>
          <w:position w:val="4"/>
          <w:sz w:val="24"/>
          <w:szCs w:val="24"/>
        </w:rPr>
        <w:t>√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4"/>
          <w:szCs w:val="14"/>
        </w:rPr>
        <w:jc w:val="right"/>
        <w:spacing w:lineRule="exact" w:line="60"/>
      </w:pPr>
      <w:r>
        <w:pict>
          <v:shape type="#_x0000_t202" style="position:absolute;margin-left:154.7pt;margin-top:-6.49376pt;width:5.52948pt;height:8.52pt;mso-position-horizontal-relative:page;mso-position-vertical-relative:paragraph;z-index:-7299" filled="f" stroked="f">
            <v:textbox inset="0,0,0,0">
              <w:txbxContent>
                <w:p>
                  <w:pPr>
                    <w:rPr>
                      <w:rFonts w:cs="Cambria Math" w:hAnsi="Cambria Math" w:eastAsia="Cambria Math" w:ascii="Cambria Math"/>
                      <w:sz w:val="17"/>
                      <w:szCs w:val="17"/>
                    </w:rPr>
                    <w:jc w:val="left"/>
                    <w:spacing w:lineRule="exact" w:line="160"/>
                    <w:ind w:right="-46"/>
                  </w:pPr>
                  <w:r>
                    <w:rPr>
                      <w:rFonts w:cs="Cambria Math" w:hAnsi="Cambria Math" w:eastAsia="Cambria Math" w:ascii="Cambria Math"/>
                      <w:w w:val="98"/>
                      <w:sz w:val="17"/>
                      <w:szCs w:val="17"/>
                    </w:rPr>
                    <w:t>�</w:t>
                  </w:r>
                  <w:r>
                    <w:rPr>
                      <w:rFonts w:cs="Cambria Math" w:hAnsi="Cambria Math" w:eastAsia="Cambria Math" w:ascii="Cambria Math"/>
                      <w:w w:val="100"/>
                      <w:sz w:val="17"/>
                      <w:szCs w:val="17"/>
                    </w:rPr>
                  </w:r>
                </w:p>
              </w:txbxContent>
            </v:textbox>
            <w10:wrap type="none"/>
          </v:shape>
        </w:pict>
      </w:r>
      <w:r>
        <w:rPr>
          <w:rFonts w:cs="Cambria Math" w:hAnsi="Cambria Math" w:eastAsia="Cambria Math" w:ascii="Cambria Math"/>
          <w:spacing w:val="0"/>
          <w:w w:val="97"/>
          <w:position w:val="2"/>
          <w:sz w:val="14"/>
          <w:szCs w:val="1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4"/>
          <w:szCs w:val="1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380"/>
        <w:sectPr>
          <w:type w:val="continuous"/>
          <w:pgSz w:w="11920" w:h="16840"/>
          <w:pgMar w:top="1560" w:bottom="280" w:left="1680" w:right="1580"/>
          <w:cols w:num="2" w:equalWidth="off">
            <w:col w:w="1614" w:space="47"/>
            <w:col w:w="6999"/>
          </w:cols>
        </w:sectPr>
      </w:pPr>
      <w:r>
        <w:br w:type="column"/>
      </w:r>
      <w:r>
        <w:rPr>
          <w:rFonts w:cs="Cambria Math" w:hAnsi="Cambria Math" w:eastAsia="Cambria Math" w:ascii="Cambria Math"/>
          <w:position w:val="12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5"/>
          <w:w w:val="53"/>
          <w:position w:val="6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1"/>
          <w:w w:val="100"/>
          <w:position w:val="6"/>
          <w:sz w:val="17"/>
          <w:szCs w:val="17"/>
        </w:rPr>
        <w:t>∈</w:t>
      </w:r>
      <w:r>
        <w:rPr>
          <w:rFonts w:cs="Cambria Math" w:hAnsi="Cambria Math" w:eastAsia="Cambria Math" w:ascii="Cambria Math"/>
          <w:spacing w:val="1"/>
          <w:w w:val="92"/>
          <w:position w:val="6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97"/>
          <w:position w:val="3"/>
          <w:sz w:val="14"/>
          <w:szCs w:val="1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3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-14"/>
          <w:w w:val="100"/>
          <w:position w:val="3"/>
          <w:sz w:val="14"/>
          <w:szCs w:val="1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2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6"/>
          <w:w w:val="71"/>
          <w:position w:val="3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97"/>
          <w:position w:val="3"/>
          <w:sz w:val="17"/>
          <w:szCs w:val="17"/>
        </w:rPr>
        <w:t>=</w:t>
      </w:r>
      <w:r>
        <w:rPr>
          <w:rFonts w:cs="Cambria Math" w:hAnsi="Cambria Math" w:eastAsia="Cambria Math" w:ascii="Cambria Math"/>
          <w:spacing w:val="0"/>
          <w:w w:val="104"/>
          <w:position w:val="3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1"/>
          <w:w w:val="100"/>
          <w:position w:val="3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11"/>
          <w:sz w:val="24"/>
          <w:szCs w:val="24"/>
        </w:rPr>
        <w:t>|</w:t>
      </w:r>
      <w:r>
        <w:rPr>
          <w:rFonts w:cs="Cambria Math" w:hAnsi="Cambria Math" w:eastAsia="Cambria Math" w:ascii="Cambria Math"/>
          <w:spacing w:val="0"/>
          <w:w w:val="49"/>
          <w:position w:val="1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8"/>
          <w:w w:val="49"/>
          <w:position w:val="1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2"/>
          <w:w w:val="62"/>
          <w:position w:val="6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62"/>
          <w:position w:val="6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6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-8"/>
          <w:w w:val="100"/>
          <w:position w:val="6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1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1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4"/>
          <w:w w:val="90"/>
          <w:position w:val="1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1"/>
          <w:position w:val="6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-21"/>
          <w:w w:val="100"/>
          <w:position w:val="6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1"/>
          <w:sz w:val="24"/>
          <w:szCs w:val="24"/>
        </w:rPr>
        <w:t>|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20"/>
        <w:ind w:left="588"/>
      </w:pPr>
      <w:r>
        <w:rPr>
          <w:rFonts w:cs="Cambria Math" w:hAnsi="Cambria Math" w:eastAsia="Cambria Math" w:ascii="Cambria Math"/>
          <w:spacing w:val="-6"/>
          <w:w w:val="85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5"/>
          <w:position w:val="1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85"/>
          <w:position w:val="15"/>
          <w:sz w:val="17"/>
          <w:szCs w:val="17"/>
        </w:rPr>
        <w:t>  </w:t>
      </w:r>
      <w:r>
        <w:rPr>
          <w:rFonts w:cs="Cambria Math" w:hAnsi="Cambria Math" w:eastAsia="Cambria Math" w:ascii="Cambria Math"/>
          <w:spacing w:val="19"/>
          <w:w w:val="85"/>
          <w:position w:val="15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9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ukur</w:t>
      </w:r>
      <w:r>
        <w:rPr>
          <w:rFonts w:cs="Times New Roman" w:hAnsi="Times New Roman" w:eastAsia="Times New Roman" w:ascii="Times New Roman"/>
          <w:spacing w:val="-2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disperse</w:t>
      </w:r>
      <w:r>
        <w:rPr>
          <w:rFonts w:cs="Times New Roman" w:hAnsi="Times New Roman" w:eastAsia="Times New Roman" w:ascii="Times New Roman"/>
          <w:i/>
          <w:spacing w:val="41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9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position w:val="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(untuk</w:t>
      </w:r>
      <w:r>
        <w:rPr>
          <w:rFonts w:cs="Times New Roman" w:hAnsi="Times New Roman" w:eastAsia="Times New Roman" w:ascii="Times New Roman"/>
          <w:spacing w:val="38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2,</w:t>
      </w:r>
      <w:r>
        <w:rPr>
          <w:rFonts w:cs="Times New Roman" w:hAnsi="Times New Roman" w:eastAsia="Times New Roman" w:ascii="Times New Roman"/>
          <w:spacing w:val="44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6"/>
          <w:w w:val="85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5"/>
          <w:position w:val="1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85"/>
          <w:position w:val="15"/>
          <w:sz w:val="17"/>
          <w:szCs w:val="17"/>
        </w:rPr>
        <w:t>  </w:t>
      </w:r>
      <w:r>
        <w:rPr>
          <w:rFonts w:cs="Cambria Math" w:hAnsi="Cambria Math" w:eastAsia="Cambria Math" w:ascii="Cambria Math"/>
          <w:spacing w:val="19"/>
          <w:w w:val="85"/>
          <w:position w:val="15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8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st.</w:t>
      </w:r>
      <w:r>
        <w:rPr>
          <w:rFonts w:cs="Times New Roman" w:hAnsi="Times New Roman" w:eastAsia="Times New Roman" w:ascii="Times New Roman"/>
          <w:spacing w:val="39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4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3"/>
          <w:w w:val="100"/>
          <w:position w:val="2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120"/>
        <w:ind w:left="1030" w:right="4428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21"/>
          <w:w w:val="100"/>
          <w:position w:val="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00"/>
        <w:ind w:left="588"/>
      </w:pPr>
      <w:r>
        <w:rPr>
          <w:rFonts w:cs="Cambria Math" w:hAnsi="Cambria Math" w:eastAsia="Cambria Math" w:ascii="Cambria Math"/>
          <w:spacing w:val="6"/>
          <w:w w:val="86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6"/>
          <w:position w:val="20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5"/>
          <w:w w:val="86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8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48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7"/>
          <w:w w:val="48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1,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…,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position w:val="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2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position w:val="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2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uster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1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16"/>
          <w:szCs w:val="16"/>
        </w:rPr>
        <w:t>l</w:t>
      </w:r>
      <w:r>
        <w:rPr>
          <w:rFonts w:cs="Times New Roman" w:hAnsi="Times New Roman" w:eastAsia="Times New Roman" w:ascii="Times New Roman"/>
          <w:spacing w:val="18"/>
          <w:w w:val="100"/>
          <w:position w:val="1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Eu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(q)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menunjukk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mal.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1.5.6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ster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82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(Sup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2004):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59"/>
        <w:ind w:left="1308" w:right="80" w:hanging="3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kons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ptual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Contoh,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inkan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"/>
        <w:ind w:left="910" w:right="4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1.5.7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ster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6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ntukan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nurut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dkk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(199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simpa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/>
        <w:sectPr>
          <w:type w:val="continuous"/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rumu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460"/>
        <w:ind w:left="588" w:right="-67"/>
      </w:pPr>
      <w:r>
        <w:pict>
          <v:shape type="#_x0000_t202" style="position:absolute;margin-left:173.66pt;margin-top:15.1471pt;width:16.6031pt;height:8.52pt;mso-position-horizontal-relative:page;mso-position-vertical-relative:paragraph;z-index:-7298" filled="f" stroked="f">
            <v:textbox inset="0,0,0,0">
              <w:txbxContent>
                <w:p>
                  <w:pPr>
                    <w:rPr>
                      <w:rFonts w:cs="Cambria Math" w:hAnsi="Cambria Math" w:eastAsia="Cambria Math" w:ascii="Cambria Math"/>
                      <w:sz w:val="17"/>
                      <w:szCs w:val="17"/>
                    </w:rPr>
                    <w:jc w:val="left"/>
                    <w:spacing w:lineRule="exact" w:line="160"/>
                    <w:ind w:right="-46"/>
                  </w:pPr>
                  <w:r>
                    <w:rPr>
                      <w:rFonts w:cs="Cambria Math" w:hAnsi="Cambria Math" w:eastAsia="Cambria Math" w:ascii="Cambria Math"/>
                      <w:spacing w:val="5"/>
                      <w:w w:val="92"/>
                      <w:sz w:val="17"/>
                      <w:szCs w:val="17"/>
                    </w:rPr>
                    <w:t>�</w:t>
                  </w:r>
                  <w:r>
                    <w:rPr>
                      <w:rFonts w:cs="Cambria Math" w:hAnsi="Cambria Math" w:eastAsia="Cambria Math" w:ascii="Cambria Math"/>
                      <w:spacing w:val="1"/>
                      <w:w w:val="97"/>
                      <w:sz w:val="17"/>
                      <w:szCs w:val="17"/>
                    </w:rPr>
                    <w:t>=</w:t>
                  </w:r>
                  <w:r>
                    <w:rPr>
                      <w:rFonts w:cs="Cambria Math" w:hAnsi="Cambria Math" w:eastAsia="Cambria Math" w:ascii="Cambria Math"/>
                      <w:spacing w:val="0"/>
                      <w:w w:val="104"/>
                      <w:sz w:val="17"/>
                      <w:szCs w:val="17"/>
                    </w:rPr>
                    <w:t>1</w:t>
                  </w:r>
                  <w:r>
                    <w:rPr>
                      <w:rFonts w:cs="Cambria Math" w:hAnsi="Cambria Math" w:eastAsia="Cambria Math" w:ascii="Cambria Math"/>
                      <w:spacing w:val="0"/>
                      <w:w w:val="100"/>
                      <w:sz w:val="17"/>
                      <w:szCs w:val="17"/>
                    </w:rPr>
                  </w:r>
                </w:p>
              </w:txbxContent>
            </v:textbox>
            <w10:wrap type="none"/>
          </v:shape>
        </w:pict>
      </w:r>
      <w:r>
        <w:rPr>
          <w:rFonts w:cs="Cambria Math" w:hAnsi="Cambria Math" w:eastAsia="Cambria Math" w:ascii="Cambria Math"/>
          <w:spacing w:val="-9"/>
          <w:w w:val="8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24"/>
          <w:position w:val="-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-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4"/>
          <w:w w:val="100"/>
          <w:position w:val="-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5"/>
          <w:w w:val="100"/>
          <w:position w:val="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2"/>
          <w:w w:val="100"/>
          <w:position w:val="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9"/>
          <w:sz w:val="17"/>
          <w:szCs w:val="17"/>
        </w:rPr>
        <w:t>−</w:t>
      </w:r>
      <w:r>
        <w:rPr>
          <w:rFonts w:cs="Cambria Math" w:hAnsi="Cambria Math" w:eastAsia="Cambria Math" w:ascii="Cambria Math"/>
          <w:spacing w:val="0"/>
          <w:w w:val="100"/>
          <w:position w:val="9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24"/>
          <w:w w:val="100"/>
          <w:position w:val="9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0"/>
          <w:w w:val="109"/>
          <w:position w:val="9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9"/>
          <w:sz w:val="17"/>
          <w:szCs w:val="17"/>
        </w:rPr>
        <w:t>      </w:t>
      </w:r>
      <w:r>
        <w:rPr>
          <w:rFonts w:cs="Cambria Math" w:hAnsi="Cambria Math" w:eastAsia="Cambria Math" w:ascii="Cambria Math"/>
          <w:spacing w:val="-14"/>
          <w:w w:val="100"/>
          <w:position w:val="9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-9"/>
          <w:w w:val="80"/>
          <w:position w:val="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92"/>
          <w:position w:val="-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680" w:right="1580"/>
          <w:cols w:num="2" w:equalWidth="off">
            <w:col w:w="2385" w:space="4685"/>
            <w:col w:w="1590"/>
          </w:cols>
        </w:sectPr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29)</w:t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  <w:sectPr>
          <w:type w:val="continuous"/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k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rumu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300"/>
        <w:ind w:left="588" w:right="-67"/>
      </w:pPr>
      <w:r>
        <w:rPr>
          <w:rFonts w:cs="Cambria Math" w:hAnsi="Cambria Math" w:eastAsia="Cambria Math" w:ascii="Cambria Math"/>
          <w:spacing w:val="-8"/>
          <w:w w:val="84"/>
          <w:position w:val="-14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4"/>
          <w:position w:val="-19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84"/>
          <w:position w:val="-19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9"/>
          <w:w w:val="84"/>
          <w:position w:val="-19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14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-1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13"/>
          <w:sz w:val="24"/>
          <w:szCs w:val="24"/>
        </w:rPr>
        <w:t>[</w:t>
      </w:r>
      <w:r>
        <w:rPr>
          <w:rFonts w:cs="Cambria Math" w:hAnsi="Cambria Math" w:eastAsia="Cambria Math" w:ascii="Cambria Math"/>
          <w:spacing w:val="1"/>
          <w:w w:val="100"/>
          <w:position w:val="-13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0"/>
          <w:w w:val="100"/>
          <w:position w:val="-14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22"/>
          <w:w w:val="100"/>
          <w:position w:val="-1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14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-1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-14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1"/>
          <w:w w:val="100"/>
          <w:position w:val="-13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1"/>
          <w:w w:val="100"/>
          <w:position w:val="-5"/>
          <w:sz w:val="17"/>
          <w:szCs w:val="17"/>
        </w:rPr>
        <w:t>−</w:t>
      </w:r>
      <w:r>
        <w:rPr>
          <w:rFonts w:cs="Cambria Math" w:hAnsi="Cambria Math" w:eastAsia="Cambria Math" w:ascii="Cambria Math"/>
          <w:spacing w:val="0"/>
          <w:w w:val="100"/>
          <w:position w:val="-5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10"/>
          <w:w w:val="100"/>
          <w:position w:val="-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13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0"/>
          <w:w w:val="109"/>
          <w:position w:val="-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00"/>
        <w:sectPr>
          <w:type w:val="continuous"/>
          <w:pgSz w:w="11920" w:h="16840"/>
          <w:pgMar w:top="1560" w:bottom="280" w:left="1680" w:right="1580"/>
          <w:cols w:num="2" w:equalWidth="off">
            <w:col w:w="2577" w:space="206"/>
            <w:col w:w="5877"/>
          </w:cols>
        </w:sectPr>
      </w:pPr>
      <w:r>
        <w:br w:type="column"/>
      </w:r>
      <w:r>
        <w:rPr>
          <w:rFonts w:cs="Cambria Math" w:hAnsi="Cambria Math" w:eastAsia="Cambria Math" w:ascii="Cambria Math"/>
          <w:spacing w:val="1"/>
          <w:position w:val="-13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-107"/>
          <w:w w:val="49"/>
          <w:position w:val="-14"/>
          <w:sz w:val="24"/>
          <w:szCs w:val="24"/>
        </w:rPr>
        <w:t>𝑋</w:t>
      </w:r>
      <w:r>
        <w:rPr>
          <w:rFonts w:cs="Cambria Math" w:hAnsi="Cambria Math" w:eastAsia="Cambria Math" w:ascii="Cambria Math"/>
          <w:spacing w:val="-5"/>
          <w:w w:val="100"/>
          <w:position w:val="-9"/>
          <w:sz w:val="24"/>
          <w:szCs w:val="24"/>
        </w:rPr>
        <w:t>̅</w:t>
      </w:r>
      <w:r>
        <w:rPr>
          <w:rFonts w:cs="Cambria Math" w:hAnsi="Cambria Math" w:eastAsia="Cambria Math" w:ascii="Cambria Math"/>
          <w:spacing w:val="0"/>
          <w:w w:val="92"/>
          <w:position w:val="-19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-19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-10"/>
          <w:w w:val="100"/>
          <w:position w:val="-19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14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-1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07"/>
          <w:w w:val="49"/>
          <w:position w:val="-14"/>
          <w:sz w:val="24"/>
          <w:szCs w:val="24"/>
        </w:rPr>
        <w:t>𝑋</w:t>
      </w:r>
      <w:r>
        <w:rPr>
          <w:rFonts w:cs="Cambria Math" w:hAnsi="Cambria Math" w:eastAsia="Cambria Math" w:ascii="Cambria Math"/>
          <w:spacing w:val="10"/>
          <w:w w:val="100"/>
          <w:position w:val="-9"/>
          <w:sz w:val="24"/>
          <w:szCs w:val="24"/>
        </w:rPr>
        <w:t>̅</w:t>
      </w:r>
      <w:r>
        <w:rPr>
          <w:rFonts w:cs="Cambria Math" w:hAnsi="Cambria Math" w:eastAsia="Cambria Math" w:ascii="Cambria Math"/>
          <w:spacing w:val="1"/>
          <w:w w:val="100"/>
          <w:position w:val="-13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9"/>
          <w:w w:val="104"/>
          <w:position w:val="-5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-5"/>
          <w:w w:val="100"/>
          <w:position w:val="-13"/>
          <w:sz w:val="24"/>
          <w:szCs w:val="24"/>
        </w:rPr>
        <w:t>]</w:t>
      </w:r>
      <w:r>
        <w:rPr>
          <w:rFonts w:cs="Cambria Math" w:hAnsi="Cambria Math" w:eastAsia="Cambria Math" w:ascii="Cambria Math"/>
          <w:spacing w:val="0"/>
          <w:w w:val="104"/>
          <w:position w:val="-5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1"/>
          <w:w w:val="100"/>
          <w:position w:val="-5"/>
          <w:sz w:val="17"/>
          <w:szCs w:val="17"/>
        </w:rPr>
        <w:t>/</w:t>
      </w:r>
      <w:r>
        <w:rPr>
          <w:rFonts w:cs="Cambria Math" w:hAnsi="Cambria Math" w:eastAsia="Cambria Math" w:ascii="Cambria Math"/>
          <w:spacing w:val="0"/>
          <w:w w:val="104"/>
          <w:position w:val="-5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0"/>
          <w:w w:val="100"/>
          <w:position w:val="-5"/>
          <w:sz w:val="17"/>
          <w:szCs w:val="17"/>
        </w:rPr>
        <w:t>                                                                             </w:t>
      </w:r>
      <w:r>
        <w:rPr>
          <w:rFonts w:cs="Cambria Math" w:hAnsi="Cambria Math" w:eastAsia="Cambria Math" w:ascii="Cambria Math"/>
          <w:spacing w:val="-8"/>
          <w:w w:val="100"/>
          <w:position w:val="-5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4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14"/>
          <w:sz w:val="24"/>
          <w:szCs w:val="24"/>
        </w:rPr>
        <w:t>30)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 w:right="-56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540"/>
        <w:sectPr>
          <w:type w:val="continuous"/>
          <w:pgSz w:w="11920" w:h="16840"/>
          <w:pgMar w:top="1560" w:bottom="280" w:left="1680" w:right="1580"/>
          <w:cols w:num="2" w:equalWidth="off">
            <w:col w:w="1361" w:space="1093"/>
            <w:col w:w="6206"/>
          </w:cols>
        </w:sectPr>
      </w:pPr>
      <w:r>
        <w:br w:type="column"/>
      </w:r>
      <w:r>
        <w:rPr>
          <w:rFonts w:cs="Cambria Math" w:hAnsi="Cambria Math" w:eastAsia="Cambria Math" w:ascii="Cambria Math"/>
          <w:spacing w:val="5"/>
          <w:w w:val="100"/>
          <w:position w:val="30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30"/>
          <w:sz w:val="17"/>
          <w:szCs w:val="17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30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588" w:right="4765"/>
      </w:pP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700"/>
        <w:ind w:left="588" w:right="5803"/>
      </w:pPr>
      <w:r>
        <w:rPr>
          <w:rFonts w:cs="Cambria Math" w:hAnsi="Cambria Math" w:eastAsia="Cambria Math" w:ascii="Cambria Math"/>
          <w:spacing w:val="-107"/>
          <w:w w:val="49"/>
          <w:position w:val="20"/>
          <w:sz w:val="24"/>
          <w:szCs w:val="24"/>
        </w:rPr>
        <w:t>𝑋</w:t>
      </w:r>
      <w:r>
        <w:rPr>
          <w:rFonts w:cs="Cambria Math" w:hAnsi="Cambria Math" w:eastAsia="Cambria Math" w:ascii="Cambria Math"/>
          <w:spacing w:val="-5"/>
          <w:w w:val="100"/>
          <w:position w:val="24"/>
          <w:sz w:val="24"/>
          <w:szCs w:val="24"/>
        </w:rPr>
        <w:t>̅</w:t>
      </w:r>
      <w:r>
        <w:rPr>
          <w:rFonts w:cs="Cambria Math" w:hAnsi="Cambria Math" w:eastAsia="Cambria Math" w:ascii="Cambria Math"/>
          <w:spacing w:val="0"/>
          <w:w w:val="92"/>
          <w:position w:val="1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-3"/>
          <w:w w:val="100"/>
          <w:position w:val="15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420"/>
        <w:ind w:left="588" w:right="5089"/>
      </w:pPr>
      <w:r>
        <w:rPr>
          <w:rFonts w:cs="Cambria Math" w:hAnsi="Cambria Math" w:eastAsia="Cambria Math" w:ascii="Cambria Math"/>
          <w:spacing w:val="-107"/>
          <w:w w:val="49"/>
          <w:position w:val="26"/>
          <w:sz w:val="24"/>
          <w:szCs w:val="24"/>
        </w:rPr>
        <w:t>𝑋</w:t>
      </w:r>
      <w:r>
        <w:rPr>
          <w:rFonts w:cs="Cambria Math" w:hAnsi="Cambria Math" w:eastAsia="Cambria Math" w:ascii="Cambria Math"/>
          <w:spacing w:val="0"/>
          <w:w w:val="100"/>
          <w:position w:val="30"/>
          <w:sz w:val="24"/>
          <w:szCs w:val="24"/>
        </w:rPr>
        <w:t>̅</w:t>
      </w:r>
      <w:r>
        <w:rPr>
          <w:rFonts w:cs="Cambria Math" w:hAnsi="Cambria Math" w:eastAsia="Cambria Math" w:ascii="Cambria Math"/>
          <w:spacing w:val="0"/>
          <w:w w:val="100"/>
          <w:position w:val="3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24"/>
          <w:w w:val="100"/>
          <w:position w:val="3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6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4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4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42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8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5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sio</w:t>
      </w:r>
      <w:r>
        <w:rPr>
          <w:rFonts w:cs="Times New Roman" w:hAnsi="Times New Roman" w:eastAsia="Times New Roman" w:ascii="Times New Roman"/>
          <w:spacing w:val="4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46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sw/sb.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rada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ntoso,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 w:lineRule="exact" w:line="260"/>
        <w:ind w:left="1604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Contoh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rhitung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tbl>
      <w:tblPr>
        <w:tblW w:w="0" w:type="auto"/>
        <w:tblLook w:val="01E0"/>
        <w:jc w:val="left"/>
        <w:tblInd w:w="184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86" w:hRule="exact"/>
        </w:trPr>
        <w:tc>
          <w:tcPr>
            <w:tcW w:w="3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x</w:t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z</w:t>
            </w:r>
          </w:p>
        </w:tc>
        <w:tc>
          <w:tcPr>
            <w:tcW w:w="1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</w:tc>
        <w:tc>
          <w:tcPr>
            <w:tcW w:w="9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Clus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Clus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6" w:hRule="exact"/>
        </w:trPr>
        <w:tc>
          <w:tcPr>
            <w:tcW w:w="3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1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2.67</w:t>
            </w:r>
          </w:p>
        </w:tc>
        <w:tc>
          <w:tcPr>
            <w:tcW w:w="9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216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3.67</w:t>
            </w:r>
          </w:p>
        </w:tc>
      </w:tr>
      <w:tr>
        <w:trPr>
          <w:trHeight w:val="286" w:hRule="exact"/>
        </w:trPr>
        <w:tc>
          <w:tcPr>
            <w:tcW w:w="3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1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4.67</w:t>
            </w:r>
          </w:p>
        </w:tc>
        <w:tc>
          <w:tcPr>
            <w:tcW w:w="9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2168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88" w:hRule="exact"/>
        </w:trPr>
        <w:tc>
          <w:tcPr>
            <w:tcW w:w="3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</w:p>
        </w:tc>
        <w:tc>
          <w:tcPr>
            <w:tcW w:w="1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9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21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</w:tr>
      <w:tr>
        <w:trPr>
          <w:trHeight w:val="286" w:hRule="exact"/>
        </w:trPr>
        <w:tc>
          <w:tcPr>
            <w:tcW w:w="3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1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9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216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3.5</w:t>
            </w:r>
          </w:p>
        </w:tc>
      </w:tr>
      <w:tr>
        <w:trPr>
          <w:trHeight w:val="286" w:hRule="exact"/>
        </w:trPr>
        <w:tc>
          <w:tcPr>
            <w:tcW w:w="3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9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2168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Hitung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948"/>
      </w:pPr>
      <w:r>
        <w:pict>
          <v:group style="position:absolute;margin-left:234.77pt;margin-top:23.6231pt;width:163.22pt;height:0pt;mso-position-horizontal-relative:page;mso-position-vertical-relative:paragraph;z-index:-7296" coordorigin="4695,472" coordsize="3264,0">
            <v:shape style="position:absolute;left:4695;top:472;width:3264;height:0" coordorigin="4695,472" coordsize="3264,0" path="m4695,472l7960,472e" filled="f" stroked="t" strokeweight="0.9400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ruh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rnil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0).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2" w:lineRule="exact" w:line="260"/>
        <w:sectPr>
          <w:type w:val="continuous"/>
          <w:pgSz w:w="11920" w:h="16840"/>
          <w:pgMar w:top="1560" w:bottom="280" w:left="1680" w:right="1580"/>
        </w:sectPr>
      </w:pPr>
      <w:r>
        <w:rPr>
          <w:sz w:val="26"/>
          <w:szCs w:val="26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right"/>
        <w:spacing w:lineRule="exact" w:line="660"/>
      </w:pPr>
      <w:r>
        <w:pict>
          <v:group style="position:absolute;margin-left:234.89pt;margin-top:18.929pt;width:163.22pt;height:0pt;mso-position-horizontal-relative:page;mso-position-vertical-relative:paragraph;z-index:-7297" coordorigin="4698,379" coordsize="3264,0">
            <v:shape style="position:absolute;left:4698;top:379;width:3264;height:0" coordorigin="4698,379" coordsize="3264,0" path="m4698,379l7962,379e" filled="f" stroked="t" strokeweight="0.93997pt" strokecolor="#000000">
              <v:path arrowok="t"/>
            </v:shape>
            <w10:wrap type="none"/>
          </v:group>
        </w:pict>
      </w:r>
      <w:r>
        <w:rPr>
          <w:rFonts w:cs="Cambria Math" w:hAnsi="Cambria Math" w:eastAsia="Cambria Math" w:ascii="Cambria Math"/>
          <w:spacing w:val="-12"/>
          <w:w w:val="86"/>
          <w:position w:val="8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6"/>
          <w:position w:val="3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86"/>
          <w:position w:val="3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3"/>
          <w:w w:val="86"/>
          <w:position w:val="3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8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8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16"/>
          <w:position w:val="12"/>
          <w:sz w:val="24"/>
          <w:szCs w:val="24"/>
        </w:rPr>
        <w:t>√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center"/>
        <w:spacing w:lineRule="exact" w:line="380"/>
        <w:ind w:left="-39" w:right="2334"/>
      </w:pPr>
      <w:r>
        <w:br w:type="column"/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-1"/>
          <w:w w:val="100"/>
          <w:position w:val="4"/>
          <w:sz w:val="24"/>
          <w:szCs w:val="24"/>
        </w:rPr>
        <w:t>2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4"/>
          <w:sz w:val="24"/>
          <w:szCs w:val="24"/>
        </w:rPr>
        <w:t>6</w:t>
      </w:r>
      <w:r>
        <w:rPr>
          <w:rFonts w:cs="Cambria Math" w:hAnsi="Cambria Math" w:eastAsia="Cambria Math" w:ascii="Cambria Math"/>
          <w:spacing w:val="0"/>
          <w:w w:val="100"/>
          <w:position w:val="4"/>
          <w:sz w:val="24"/>
          <w:szCs w:val="24"/>
        </w:rPr>
        <w:t>7</w:t>
      </w:r>
      <w:r>
        <w:rPr>
          <w:rFonts w:cs="Cambria Math" w:hAnsi="Cambria Math" w:eastAsia="Cambria Math" w:ascii="Cambria Math"/>
          <w:spacing w:val="-1"/>
          <w:w w:val="100"/>
          <w:position w:val="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4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4"/>
          <w:sz w:val="24"/>
          <w:szCs w:val="24"/>
        </w:rPr>
        <w:t>3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4"/>
          <w:sz w:val="24"/>
          <w:szCs w:val="24"/>
        </w:rPr>
        <w:t>67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11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29"/>
          <w:w w:val="100"/>
          <w:position w:val="11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4"/>
          <w:sz w:val="24"/>
          <w:szCs w:val="24"/>
        </w:rPr>
        <w:t>+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-1"/>
          <w:w w:val="100"/>
          <w:position w:val="4"/>
          <w:sz w:val="24"/>
          <w:szCs w:val="24"/>
        </w:rPr>
        <w:t>4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4"/>
          <w:sz w:val="24"/>
          <w:szCs w:val="24"/>
        </w:rPr>
        <w:t>6</w:t>
      </w:r>
      <w:r>
        <w:rPr>
          <w:rFonts w:cs="Cambria Math" w:hAnsi="Cambria Math" w:eastAsia="Cambria Math" w:ascii="Cambria Math"/>
          <w:spacing w:val="0"/>
          <w:w w:val="100"/>
          <w:position w:val="4"/>
          <w:sz w:val="24"/>
          <w:szCs w:val="24"/>
        </w:rPr>
        <w:t>7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4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4"/>
          <w:sz w:val="24"/>
          <w:szCs w:val="24"/>
        </w:rPr>
        <w:t>3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4"/>
          <w:sz w:val="24"/>
          <w:szCs w:val="24"/>
        </w:rPr>
        <w:t>67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4"/>
          <w:position w:val="11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160"/>
        <w:ind w:left="3332"/>
      </w:pPr>
      <w:r>
        <w:rPr>
          <w:rFonts w:cs="Cambria Math" w:hAnsi="Cambria Math" w:eastAsia="Cambria Math" w:ascii="Cambria Math"/>
          <w:spacing w:val="0"/>
          <w:w w:val="100"/>
          <w:position w:val="6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6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1"/>
          <w:w w:val="100"/>
          <w:position w:val="6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6"/>
          <w:sz w:val="24"/>
          <w:szCs w:val="24"/>
        </w:rPr>
        <w:t>414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center"/>
        <w:spacing w:lineRule="exact" w:line="120"/>
        <w:ind w:left="1318" w:right="3684"/>
        <w:sectPr>
          <w:type w:val="continuous"/>
          <w:pgSz w:w="11920" w:h="16840"/>
          <w:pgMar w:top="1560" w:bottom="280" w:left="1680" w:right="1580"/>
          <w:cols w:num="2" w:equalWidth="off">
            <w:col w:w="3017" w:space="1"/>
            <w:col w:w="5642"/>
          </w:cols>
        </w:sectPr>
      </w:pP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2</w:t>
      </w:r>
      <w:r>
        <w:rPr>
          <w:rFonts w:cs="Cambria Math" w:hAnsi="Cambria Math" w:eastAsia="Cambria Math" w:ascii="Cambria Math"/>
          <w:spacing w:val="-1"/>
          <w:w w:val="100"/>
          <w:position w:val="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588"/>
      </w:pPr>
      <w:r>
        <w:pict>
          <v:group style="position:absolute;margin-left:306.29pt;margin-top:25.0731pt;width:42.984pt;height:0pt;mso-position-horizontal-relative:page;mso-position-vertical-relative:paragraph;z-index:-7294" coordorigin="6126,501" coordsize="860,0">
            <v:shape style="position:absolute;left:6126;top:501;width:860;height:0" coordorigin="6126,501" coordsize="860,0" path="m6126,501l6985,501e" filled="f" stroked="t" strokeweight="0.93997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Hitung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center"/>
        <w:spacing w:lineRule="exact" w:line="220"/>
        <w:ind w:left="4406" w:right="3309"/>
        <w:sectPr>
          <w:type w:val="continuous"/>
          <w:pgSz w:w="11920" w:h="16840"/>
          <w:pgMar w:top="1560" w:bottom="280" w:left="1680" w:right="1580"/>
        </w:sectPr>
      </w:pPr>
      <w:r>
        <w:rPr>
          <w:rFonts w:cs="Cambria Math" w:hAnsi="Cambria Math" w:eastAsia="Cambria Math" w:ascii="Cambria Math"/>
          <w:spacing w:val="2"/>
          <w:w w:val="100"/>
          <w:position w:val="-9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0"/>
          <w:w w:val="100"/>
          <w:position w:val="-9"/>
          <w:sz w:val="24"/>
          <w:szCs w:val="24"/>
        </w:rPr>
        <w:t>5</w:t>
      </w:r>
      <w:r>
        <w:rPr>
          <w:rFonts w:cs="Cambria Math" w:hAnsi="Cambria Math" w:eastAsia="Cambria Math" w:ascii="Cambria Math"/>
          <w:spacing w:val="-1"/>
          <w:w w:val="100"/>
          <w:position w:val="-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9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5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4"/>
          <w:position w:val="-2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right"/>
        <w:spacing w:lineRule="exact" w:line="420"/>
      </w:pPr>
      <w:r>
        <w:pict>
          <v:group style="position:absolute;margin-left:306.29pt;margin-top:7.8366pt;width:42.984pt;height:0pt;mso-position-horizontal-relative:page;mso-position-vertical-relative:paragraph;z-index:-7295" coordorigin="6126,157" coordsize="860,0">
            <v:shape style="position:absolute;left:6126;top:157;width:860;height:0" coordorigin="6126,157" coordsize="860,0" path="m6126,157l6985,157e" filled="f" stroked="t" strokeweight="0.93997pt" strokecolor="#000000">
              <v:path arrowok="t"/>
            </v:shape>
            <w10:wrap type="none"/>
          </v:group>
        </w:pict>
      </w:r>
      <w:r>
        <w:pict>
          <v:group style="position:absolute;margin-left:257.33pt;margin-top:56.1966pt;width:118.46pt;height:0pt;mso-position-horizontal-relative:page;mso-position-vertical-relative:paragraph;z-index:-7292" coordorigin="5147,1124" coordsize="2369,0">
            <v:shape style="position:absolute;left:5147;top:1124;width:2369;height:0" coordorigin="5147,1124" coordsize="2369,0" path="m5147,1124l7516,1124e" filled="f" stroked="t" strokeweight="0.94003pt" strokecolor="#000000">
              <v:path arrowok="t"/>
            </v:shape>
            <w10:wrap type="none"/>
          </v:group>
        </w:pict>
      </w:r>
      <w:r>
        <w:rPr>
          <w:rFonts w:cs="Cambria Math" w:hAnsi="Cambria Math" w:eastAsia="Cambria Math" w:ascii="Cambria Math"/>
          <w:spacing w:val="-8"/>
          <w:w w:val="86"/>
          <w:position w:val="1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6"/>
          <w:position w:val="8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0"/>
          <w:w w:val="86"/>
          <w:position w:val="8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1"/>
          <w:w w:val="86"/>
          <w:position w:val="8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3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5"/>
          <w:w w:val="100"/>
          <w:position w:val="1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16"/>
          <w:position w:val="16"/>
          <w:sz w:val="24"/>
          <w:szCs w:val="24"/>
        </w:rPr>
        <w:t>√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300"/>
        <w:ind w:left="773"/>
      </w:pPr>
      <w:r>
        <w:br w:type="column"/>
      </w: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0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120"/>
        <w:sectPr>
          <w:type w:val="continuous"/>
          <w:pgSz w:w="11920" w:h="16840"/>
          <w:pgMar w:top="1560" w:bottom="280" w:left="1680" w:right="1580"/>
          <w:cols w:num="2" w:equalWidth="off">
            <w:col w:w="4447" w:space="152"/>
            <w:col w:w="4061"/>
          </w:cols>
        </w:sectPr>
      </w:pP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1"/>
          <w:w w:val="100"/>
          <w:position w:val="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3)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Hitung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220"/>
        <w:ind w:left="3467"/>
        <w:sectPr>
          <w:type w:val="continuous"/>
          <w:pgSz w:w="11920" w:h="16840"/>
          <w:pgMar w:top="1560" w:bottom="280" w:left="1680" w:right="1580"/>
        </w:sectPr>
      </w:pP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0"/>
          <w:w w:val="100"/>
          <w:position w:val="-9"/>
          <w:sz w:val="24"/>
          <w:szCs w:val="24"/>
        </w:rPr>
        <w:t>2</w:t>
      </w:r>
      <w:r>
        <w:rPr>
          <w:rFonts w:cs="Cambria Math" w:hAnsi="Cambria Math" w:eastAsia="Cambria Math" w:ascii="Cambria Math"/>
          <w:spacing w:val="-1"/>
          <w:w w:val="100"/>
          <w:position w:val="-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9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3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-9"/>
          <w:sz w:val="24"/>
          <w:szCs w:val="24"/>
        </w:rPr>
        <w:t>5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-2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26"/>
          <w:w w:val="100"/>
          <w:position w:val="-2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9"/>
          <w:sz w:val="24"/>
          <w:szCs w:val="24"/>
        </w:rPr>
        <w:t>+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0"/>
          <w:w w:val="100"/>
          <w:position w:val="-9"/>
          <w:sz w:val="24"/>
          <w:szCs w:val="24"/>
        </w:rPr>
        <w:t>5</w:t>
      </w:r>
      <w:r>
        <w:rPr>
          <w:rFonts w:cs="Cambria Math" w:hAnsi="Cambria Math" w:eastAsia="Cambria Math" w:ascii="Cambria Math"/>
          <w:spacing w:val="-1"/>
          <w:w w:val="100"/>
          <w:position w:val="-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9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3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-9"/>
          <w:sz w:val="24"/>
          <w:szCs w:val="24"/>
        </w:rPr>
        <w:t>5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4"/>
          <w:position w:val="-2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right"/>
        <w:spacing w:lineRule="exact" w:line="420"/>
      </w:pPr>
      <w:r>
        <w:pict>
          <v:group style="position:absolute;margin-left:257.33pt;margin-top:7.8366pt;width:118.46pt;height:0pt;mso-position-horizontal-relative:page;mso-position-vertical-relative:paragraph;z-index:-7293" coordorigin="5147,157" coordsize="2369,0">
            <v:shape style="position:absolute;left:5147;top:157;width:2369;height:0" coordorigin="5147,157" coordsize="2369,0" path="m5147,157l7516,157e" filled="f" stroked="t" strokeweight="0.93997pt" strokecolor="#000000">
              <v:path arrowok="t"/>
            </v:shape>
            <w10:wrap type="none"/>
          </v:group>
        </w:pict>
      </w:r>
      <w:r>
        <w:rPr>
          <w:rFonts w:cs="Cambria Math" w:hAnsi="Cambria Math" w:eastAsia="Cambria Math" w:ascii="Cambria Math"/>
          <w:spacing w:val="-8"/>
          <w:w w:val="86"/>
          <w:position w:val="1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6"/>
          <w:position w:val="8"/>
          <w:sz w:val="17"/>
          <w:szCs w:val="17"/>
        </w:rPr>
        <w:t>3</w:t>
      </w:r>
      <w:r>
        <w:rPr>
          <w:rFonts w:cs="Cambria Math" w:hAnsi="Cambria Math" w:eastAsia="Cambria Math" w:ascii="Cambria Math"/>
          <w:spacing w:val="0"/>
          <w:w w:val="86"/>
          <w:position w:val="8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1"/>
          <w:w w:val="86"/>
          <w:position w:val="8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3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5"/>
          <w:w w:val="100"/>
          <w:position w:val="1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16"/>
          <w:position w:val="16"/>
          <w:sz w:val="24"/>
          <w:szCs w:val="24"/>
        </w:rPr>
        <w:t>√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center"/>
        <w:spacing w:lineRule="exact" w:line="300"/>
        <w:ind w:left="1491" w:right="1880"/>
      </w:pPr>
      <w:r>
        <w:br w:type="column"/>
      </w: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5"/>
          <w:w w:val="100"/>
          <w:position w:val="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3"/>
          <w:sz w:val="24"/>
          <w:szCs w:val="24"/>
        </w:rPr>
        <w:t>2</w:t>
      </w:r>
      <w:r>
        <w:rPr>
          <w:rFonts w:cs="Cambria Math" w:hAnsi="Cambria Math" w:eastAsia="Cambria Math" w:ascii="Cambria Math"/>
          <w:spacing w:val="1"/>
          <w:w w:val="100"/>
          <w:position w:val="3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3"/>
          <w:sz w:val="24"/>
          <w:szCs w:val="24"/>
        </w:rPr>
        <w:t>121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120"/>
        <w:sectPr>
          <w:type w:val="continuous"/>
          <w:pgSz w:w="11920" w:h="16840"/>
          <w:pgMar w:top="1560" w:bottom="280" w:left="1680" w:right="1580"/>
          <w:cols w:num="2" w:equalWidth="off">
            <w:col w:w="3468" w:space="906"/>
            <w:col w:w="4286"/>
          </w:cols>
        </w:sectPr>
      </w:pP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2</w:t>
      </w:r>
      <w:r>
        <w:rPr>
          <w:rFonts w:cs="Cambria Math" w:hAnsi="Cambria Math" w:eastAsia="Cambria Math" w:ascii="Cambria Math"/>
          <w:spacing w:val="2"/>
          <w:w w:val="100"/>
          <w:position w:val="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  <w:sectPr>
          <w:type w:val="continuous"/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simpang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Rule="exact" w:line="240"/>
        <w:sectPr>
          <w:pgMar w:header="738" w:footer="0" w:top="960" w:bottom="280" w:left="1680" w:right="1580"/>
          <w:pgSz w:w="11920" w:h="16840"/>
        </w:sectPr>
      </w:pPr>
      <w:r>
        <w:rPr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right"/>
        <w:spacing w:lineRule="exact" w:line="880"/>
      </w:pPr>
      <w:r>
        <w:rPr>
          <w:rFonts w:cs="Cambria Math" w:hAnsi="Cambria Math" w:eastAsia="Cambria Math" w:ascii="Cambria Math"/>
          <w:spacing w:val="-7"/>
          <w:w w:val="76"/>
          <w:position w:val="28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6"/>
          <w:position w:val="23"/>
          <w:sz w:val="17"/>
          <w:szCs w:val="17"/>
        </w:rPr>
        <w:t>𝑊</w:t>
      </w:r>
      <w:r>
        <w:rPr>
          <w:rFonts w:cs="Cambria Math" w:hAnsi="Cambria Math" w:eastAsia="Cambria Math" w:ascii="Cambria Math"/>
          <w:spacing w:val="0"/>
          <w:w w:val="76"/>
          <w:position w:val="23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24"/>
          <w:w w:val="76"/>
          <w:position w:val="23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8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5)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Hitung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center"/>
        <w:spacing w:lineRule="exact" w:line="360"/>
        <w:ind w:left="-38" w:right="2980"/>
      </w:pPr>
      <w:r>
        <w:br w:type="column"/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-1"/>
          <w:w w:val="100"/>
          <w:position w:val="4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4"/>
          <w:sz w:val="24"/>
          <w:szCs w:val="24"/>
        </w:rPr>
        <w:t>41</w:t>
      </w:r>
      <w:r>
        <w:rPr>
          <w:rFonts w:cs="Cambria Math" w:hAnsi="Cambria Math" w:eastAsia="Cambria Math" w:ascii="Cambria Math"/>
          <w:spacing w:val="0"/>
          <w:w w:val="100"/>
          <w:position w:val="4"/>
          <w:sz w:val="24"/>
          <w:szCs w:val="24"/>
        </w:rPr>
        <w:t>4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4"/>
          <w:sz w:val="24"/>
          <w:szCs w:val="24"/>
        </w:rPr>
        <w:t>+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4"/>
          <w:sz w:val="24"/>
          <w:szCs w:val="24"/>
        </w:rPr>
        <w:t>0</w:t>
      </w:r>
      <w:r>
        <w:rPr>
          <w:rFonts w:cs="Cambria Math" w:hAnsi="Cambria Math" w:eastAsia="Cambria Math" w:ascii="Cambria Math"/>
          <w:spacing w:val="-1"/>
          <w:w w:val="100"/>
          <w:position w:val="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4"/>
          <w:sz w:val="24"/>
          <w:szCs w:val="24"/>
        </w:rPr>
        <w:t>+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2</w:t>
      </w:r>
      <w:r>
        <w:rPr>
          <w:rFonts w:cs="Cambria Math" w:hAnsi="Cambria Math" w:eastAsia="Cambria Math" w:ascii="Cambria Math"/>
          <w:spacing w:val="1"/>
          <w:w w:val="100"/>
          <w:position w:val="4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4"/>
          <w:sz w:val="24"/>
          <w:szCs w:val="24"/>
        </w:rPr>
        <w:t>121</w:t>
      </w:r>
      <w:r>
        <w:rPr>
          <w:rFonts w:cs="Cambria Math" w:hAnsi="Cambria Math" w:eastAsia="Cambria Math" w:ascii="Cambria Math"/>
          <w:spacing w:val="0"/>
          <w:w w:val="100"/>
          <w:position w:val="4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center"/>
        <w:spacing w:lineRule="exact" w:line="160"/>
        <w:ind w:left="2096" w:right="2089"/>
      </w:pPr>
      <w:r>
        <w:rPr>
          <w:rFonts w:cs="Cambria Math" w:hAnsi="Cambria Math" w:eastAsia="Cambria Math" w:ascii="Cambria Math"/>
          <w:spacing w:val="0"/>
          <w:w w:val="100"/>
          <w:position w:val="6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6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1"/>
          <w:w w:val="100"/>
          <w:position w:val="6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6"/>
          <w:sz w:val="24"/>
          <w:szCs w:val="24"/>
        </w:rPr>
        <w:t>178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center"/>
        <w:spacing w:lineRule="exact" w:line="460"/>
        <w:ind w:left="929" w:right="3946"/>
        <w:sectPr>
          <w:type w:val="continuous"/>
          <w:pgSz w:w="11920" w:h="16840"/>
          <w:pgMar w:top="1560" w:bottom="280" w:left="1680" w:right="1580"/>
          <w:cols w:num="2" w:equalWidth="off">
            <w:col w:w="3498" w:space="65"/>
            <w:col w:w="5097"/>
          </w:cols>
        </w:sectPr>
      </w:pPr>
      <w:r>
        <w:rPr>
          <w:rFonts w:cs="Cambria Math" w:hAnsi="Cambria Math" w:eastAsia="Cambria Math" w:ascii="Cambria Math"/>
          <w:spacing w:val="0"/>
          <w:w w:val="100"/>
          <w:position w:val="32"/>
          <w:sz w:val="24"/>
          <w:szCs w:val="24"/>
        </w:rPr>
        <w:t>3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center"/>
        <w:spacing w:lineRule="exact" w:line="620"/>
        <w:ind w:left="3336" w:right="2507"/>
      </w:pPr>
      <w:r>
        <w:pict>
          <v:group style="position:absolute;margin-left:262.13pt;margin-top:-32.0439pt;width:103.34pt;height:0pt;mso-position-horizontal-relative:page;mso-position-vertical-relative:paragraph;z-index:-7291" coordorigin="5243,-641" coordsize="2067,0">
            <v:shape style="position:absolute;left:5243;top:-641;width:2067;height:0" coordorigin="5243,-641" coordsize="2067,0" path="m5243,-641l7309,-641e" filled="f" stroked="t" strokeweight="0.94pt" strokecolor="#000000">
              <v:path arrowok="t"/>
            </v:shape>
            <w10:wrap type="none"/>
          </v:group>
        </w:pict>
      </w:r>
      <w:r>
        <w:rPr>
          <w:rFonts w:cs="Cambria Math" w:hAnsi="Cambria Math" w:eastAsia="Cambria Math" w:ascii="Cambria Math"/>
          <w:spacing w:val="-107"/>
          <w:w w:val="49"/>
          <w:position w:val="-3"/>
          <w:sz w:val="24"/>
          <w:szCs w:val="24"/>
        </w:rPr>
        <w:t>𝑋</w:t>
      </w:r>
      <w:r>
        <w:rPr>
          <w:rFonts w:cs="Cambria Math" w:hAnsi="Cambria Math" w:eastAsia="Cambria Math" w:ascii="Cambria Math"/>
          <w:spacing w:val="0"/>
          <w:w w:val="100"/>
          <w:position w:val="2"/>
          <w:sz w:val="24"/>
          <w:szCs w:val="24"/>
        </w:rPr>
        <w:t>̅</w:t>
      </w:r>
      <w:r>
        <w:rPr>
          <w:rFonts w:cs="Cambria Math" w:hAnsi="Cambria Math" w:eastAsia="Cambria Math" w:ascii="Cambria Math"/>
          <w:spacing w:val="24"/>
          <w:w w:val="100"/>
          <w:position w:val="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3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-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24"/>
          <w:szCs w:val="24"/>
        </w:rPr>
      </w:r>
      <w:r>
        <w:rPr>
          <w:rFonts w:cs="Cambria Math" w:hAnsi="Cambria Math" w:eastAsia="Cambria Math" w:ascii="Cambria Math"/>
          <w:spacing w:val="13"/>
          <w:w w:val="100"/>
          <w:position w:val="15"/>
          <w:sz w:val="24"/>
          <w:szCs w:val="24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24"/>
          <w:szCs w:val="24"/>
          <w:u w:val="single" w:color="000000"/>
        </w:rPr>
        <w:t>3</w:t>
      </w:r>
      <w:r>
        <w:rPr>
          <w:rFonts w:cs="Cambria Math" w:hAnsi="Cambria Math" w:eastAsia="Cambria Math" w:ascii="Cambria Math"/>
          <w:spacing w:val="1"/>
          <w:w w:val="100"/>
          <w:position w:val="15"/>
          <w:sz w:val="24"/>
          <w:szCs w:val="24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24"/>
          <w:szCs w:val="24"/>
          <w:u w:val="single" w:color="000000"/>
        </w:rPr>
        <w:t>.</w:t>
      </w:r>
      <w:r>
        <w:rPr>
          <w:rFonts w:cs="Cambria Math" w:hAnsi="Cambria Math" w:eastAsia="Cambria Math" w:ascii="Cambria Math"/>
          <w:spacing w:val="1"/>
          <w:w w:val="100"/>
          <w:position w:val="15"/>
          <w:sz w:val="24"/>
          <w:szCs w:val="24"/>
          <w:u w:val="single" w:color="000000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15"/>
          <w:sz w:val="24"/>
          <w:szCs w:val="24"/>
          <w:u w:val="single" w:color="000000"/>
        </w:rPr>
        <w:t>67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24"/>
          <w:szCs w:val="24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24"/>
          <w:szCs w:val="24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24"/>
          <w:szCs w:val="24"/>
          <w:u w:val="single" w:color="000000"/>
        </w:rPr>
        <w:t>+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24"/>
          <w:szCs w:val="24"/>
          <w:u w:val="single" w:color="000000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15"/>
          <w:sz w:val="24"/>
          <w:szCs w:val="24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24"/>
          <w:szCs w:val="24"/>
          <w:u w:val="single" w:color="000000"/>
        </w:rPr>
        <w:t>5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24"/>
          <w:szCs w:val="24"/>
          <w:u w:val="single" w:color="000000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15"/>
          <w:sz w:val="24"/>
          <w:szCs w:val="24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24"/>
          <w:szCs w:val="24"/>
          <w:u w:val="single" w:color="000000"/>
        </w:rPr>
        <w:t>+</w:t>
      </w:r>
      <w:r>
        <w:rPr>
          <w:rFonts w:cs="Cambria Math" w:hAnsi="Cambria Math" w:eastAsia="Cambria Math" w:ascii="Cambria Math"/>
          <w:spacing w:val="51"/>
          <w:w w:val="100"/>
          <w:position w:val="15"/>
          <w:sz w:val="24"/>
          <w:szCs w:val="24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24"/>
          <w:szCs w:val="24"/>
          <w:u w:val="single" w:color="000000"/>
        </w:rPr>
        <w:t>3</w:t>
      </w:r>
      <w:r>
        <w:rPr>
          <w:rFonts w:cs="Cambria Math" w:hAnsi="Cambria Math" w:eastAsia="Cambria Math" w:ascii="Cambria Math"/>
          <w:spacing w:val="1"/>
          <w:w w:val="100"/>
          <w:position w:val="15"/>
          <w:sz w:val="24"/>
          <w:szCs w:val="24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24"/>
          <w:szCs w:val="24"/>
          <w:u w:val="single" w:color="000000"/>
        </w:rPr>
        <w:t>.</w:t>
      </w:r>
      <w:r>
        <w:rPr>
          <w:rFonts w:cs="Cambria Math" w:hAnsi="Cambria Math" w:eastAsia="Cambria Math" w:ascii="Cambria Math"/>
          <w:spacing w:val="1"/>
          <w:w w:val="100"/>
          <w:position w:val="15"/>
          <w:sz w:val="24"/>
          <w:szCs w:val="24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24"/>
          <w:szCs w:val="24"/>
          <w:u w:val="single" w:color="000000"/>
        </w:rPr>
        <w:t>5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24"/>
          <w:szCs w:val="24"/>
          <w:u w:val="single" w:color="000000"/>
        </w:rPr>
        <w:t> </w:t>
      </w:r>
      <w:r>
        <w:rPr>
          <w:rFonts w:cs="Cambria Math" w:hAnsi="Cambria Math" w:eastAsia="Cambria Math" w:ascii="Cambria Math"/>
          <w:spacing w:val="12"/>
          <w:w w:val="100"/>
          <w:position w:val="15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3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5"/>
          <w:w w:val="100"/>
          <w:position w:val="-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-3"/>
          <w:sz w:val="24"/>
          <w:szCs w:val="24"/>
        </w:rPr>
        <w:t>4</w:t>
      </w:r>
      <w:r>
        <w:rPr>
          <w:rFonts w:cs="Cambria Math" w:hAnsi="Cambria Math" w:eastAsia="Cambria Math" w:ascii="Cambria Math"/>
          <w:spacing w:val="1"/>
          <w:w w:val="100"/>
          <w:position w:val="-3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-3"/>
          <w:sz w:val="24"/>
          <w:szCs w:val="24"/>
        </w:rPr>
        <w:t>06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center"/>
        <w:spacing w:lineRule="exact" w:line="340"/>
        <w:ind w:left="4489" w:right="3948"/>
      </w:pPr>
      <w:r>
        <w:rPr>
          <w:rFonts w:cs="Cambria Math" w:hAnsi="Cambria Math" w:eastAsia="Cambria Math" w:ascii="Cambria Math"/>
          <w:spacing w:val="0"/>
          <w:w w:val="100"/>
          <w:position w:val="22"/>
          <w:sz w:val="24"/>
          <w:szCs w:val="24"/>
        </w:rPr>
        <w:t>3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6)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lanjut</w:t>
      </w:r>
      <w:r>
        <w:rPr>
          <w:rFonts w:cs="Times New Roman" w:hAnsi="Times New Roman" w:eastAsia="Times New Roman" w:ascii="Times New Roman"/>
          <w:spacing w:val="3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center"/>
        <w:spacing w:lineRule="exact" w:line="420"/>
        <w:ind w:left="2155" w:right="1443"/>
        <w:sectPr>
          <w:type w:val="continuous"/>
          <w:pgSz w:w="11920" w:h="16840"/>
          <w:pgMar w:top="1560" w:bottom="280" w:left="1680" w:right="1580"/>
        </w:sectPr>
      </w:pP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-1"/>
          <w:w w:val="100"/>
          <w:position w:val="-9"/>
          <w:sz w:val="24"/>
          <w:szCs w:val="24"/>
        </w:rPr>
        <w:t>3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-9"/>
          <w:sz w:val="24"/>
          <w:szCs w:val="24"/>
        </w:rPr>
        <w:t>6</w:t>
      </w:r>
      <w:r>
        <w:rPr>
          <w:rFonts w:cs="Cambria Math" w:hAnsi="Cambria Math" w:eastAsia="Cambria Math" w:ascii="Cambria Math"/>
          <w:spacing w:val="0"/>
          <w:w w:val="100"/>
          <w:position w:val="-9"/>
          <w:sz w:val="24"/>
          <w:szCs w:val="24"/>
        </w:rPr>
        <w:t>7</w:t>
      </w:r>
      <w:r>
        <w:rPr>
          <w:rFonts w:cs="Cambria Math" w:hAnsi="Cambria Math" w:eastAsia="Cambria Math" w:ascii="Cambria Math"/>
          <w:spacing w:val="-1"/>
          <w:w w:val="100"/>
          <w:position w:val="-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9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-9"/>
          <w:sz w:val="24"/>
          <w:szCs w:val="24"/>
        </w:rPr>
        <w:t>4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-9"/>
          <w:sz w:val="24"/>
          <w:szCs w:val="24"/>
        </w:rPr>
        <w:t>0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6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26"/>
          <w:w w:val="100"/>
          <w:position w:val="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9"/>
          <w:sz w:val="24"/>
          <w:szCs w:val="24"/>
        </w:rPr>
        <w:t>+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0"/>
          <w:w w:val="100"/>
          <w:position w:val="-9"/>
          <w:sz w:val="24"/>
          <w:szCs w:val="24"/>
        </w:rPr>
        <w:t>5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9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-2"/>
          <w:w w:val="100"/>
          <w:position w:val="-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2"/>
          <w:w w:val="100"/>
          <w:position w:val="-9"/>
          <w:sz w:val="24"/>
          <w:szCs w:val="24"/>
        </w:rPr>
        <w:t>4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-9"/>
          <w:sz w:val="24"/>
          <w:szCs w:val="24"/>
        </w:rPr>
        <w:t>06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28"/>
          <w:w w:val="100"/>
          <w:position w:val="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9"/>
          <w:sz w:val="24"/>
          <w:szCs w:val="24"/>
        </w:rPr>
        <w:t>+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-1"/>
          <w:w w:val="100"/>
          <w:position w:val="-9"/>
          <w:sz w:val="24"/>
          <w:szCs w:val="24"/>
        </w:rPr>
        <w:t>3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0"/>
          <w:w w:val="100"/>
          <w:position w:val="-9"/>
          <w:sz w:val="24"/>
          <w:szCs w:val="24"/>
        </w:rPr>
        <w:t>5</w:t>
      </w:r>
      <w:r>
        <w:rPr>
          <w:rFonts w:cs="Cambria Math" w:hAnsi="Cambria Math" w:eastAsia="Cambria Math" w:ascii="Cambria Math"/>
          <w:spacing w:val="-1"/>
          <w:w w:val="100"/>
          <w:position w:val="-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9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-9"/>
          <w:sz w:val="24"/>
          <w:szCs w:val="24"/>
        </w:rPr>
        <w:t>4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-9"/>
          <w:sz w:val="24"/>
          <w:szCs w:val="24"/>
        </w:rPr>
        <w:t>06</w:t>
      </w:r>
      <w:r>
        <w:rPr>
          <w:rFonts w:cs="Cambria Math" w:hAnsi="Cambria Math" w:eastAsia="Cambria Math" w:ascii="Cambria Math"/>
          <w:spacing w:val="1"/>
          <w:w w:val="100"/>
          <w:position w:val="-9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25"/>
          <w:w w:val="100"/>
          <w:position w:val="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4"/>
          <w:position w:val="5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1"/>
          <w:w w:val="100"/>
          <w:position w:val="5"/>
          <w:sz w:val="17"/>
          <w:szCs w:val="17"/>
        </w:rPr>
        <w:t>/</w:t>
      </w:r>
      <w:r>
        <w:rPr>
          <w:rFonts w:cs="Cambria Math" w:hAnsi="Cambria Math" w:eastAsia="Cambria Math" w:ascii="Cambria Math"/>
          <w:spacing w:val="0"/>
          <w:w w:val="104"/>
          <w:position w:val="5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right"/>
        <w:spacing w:lineRule="exact" w:line="400"/>
      </w:pPr>
      <w:r>
        <w:pict>
          <v:group style="position:absolute;margin-left:193.97pt;margin-top:5.91659pt;width:229.58pt;height:0pt;mso-position-horizontal-relative:page;mso-position-vertical-relative:paragraph;z-index:-7290" coordorigin="3879,118" coordsize="4592,0">
            <v:shape style="position:absolute;left:3879;top:118;width:4592;height:0" coordorigin="3879,118" coordsize="4592,0" path="m3879,118l8471,118e" filled="f" stroked="t" strokeweight="0.94pt" strokecolor="#000000">
              <v:path arrowok="t"/>
            </v:shape>
            <w10:wrap type="none"/>
          </v:group>
        </w:pict>
      </w:r>
      <w:r>
        <w:rPr>
          <w:rFonts w:cs="Cambria Math" w:hAnsi="Cambria Math" w:eastAsia="Cambria Math" w:ascii="Cambria Math"/>
          <w:spacing w:val="-8"/>
          <w:w w:val="89"/>
          <w:position w:val="1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89"/>
          <w:position w:val="9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89"/>
          <w:position w:val="9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5"/>
          <w:w w:val="89"/>
          <w:position w:val="9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3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1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9"/>
          <w:position w:val="13"/>
          <w:sz w:val="24"/>
          <w:szCs w:val="24"/>
        </w:rPr>
        <w:t>[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right"/>
        <w:spacing w:lineRule="exact" w:line="280"/>
      </w:pPr>
      <w:r>
        <w:br w:type="column"/>
      </w:r>
      <w:r>
        <w:rPr>
          <w:rFonts w:cs="Cambria Math" w:hAnsi="Cambria Math" w:eastAsia="Cambria Math" w:ascii="Cambria Math"/>
          <w:spacing w:val="0"/>
          <w:w w:val="109"/>
          <w:position w:val="4"/>
          <w:sz w:val="24"/>
          <w:szCs w:val="24"/>
        </w:rPr>
        <w:t>]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120"/>
      </w:pP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3</w:t>
      </w:r>
      <w:r>
        <w:rPr>
          <w:rFonts w:cs="Cambria Math" w:hAnsi="Cambria Math" w:eastAsia="Cambria Math" w:ascii="Cambria Math"/>
          <w:spacing w:val="1"/>
          <w:w w:val="100"/>
          <w:position w:val="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3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400"/>
        <w:sectPr>
          <w:type w:val="continuous"/>
          <w:pgSz w:w="11920" w:h="16840"/>
          <w:pgMar w:top="1560" w:bottom="280" w:left="1680" w:right="1580"/>
          <w:cols w:num="3" w:equalWidth="off">
            <w:col w:w="2198" w:space="2019"/>
            <w:col w:w="2666" w:space="352"/>
            <w:col w:w="1425"/>
          </w:cols>
        </w:sectPr>
      </w:pPr>
      <w:r>
        <w:br w:type="column"/>
      </w:r>
      <w:r>
        <w:rPr>
          <w:rFonts w:cs="Cambria Math" w:hAnsi="Cambria Math" w:eastAsia="Cambria Math" w:ascii="Cambria Math"/>
          <w:spacing w:val="0"/>
          <w:w w:val="100"/>
          <w:position w:val="13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1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13"/>
          <w:sz w:val="24"/>
          <w:szCs w:val="24"/>
        </w:rPr>
        <w:t>0</w:t>
      </w:r>
      <w:r>
        <w:rPr>
          <w:rFonts w:cs="Cambria Math" w:hAnsi="Cambria Math" w:eastAsia="Cambria Math" w:ascii="Cambria Math"/>
          <w:spacing w:val="1"/>
          <w:w w:val="100"/>
          <w:position w:val="13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13"/>
          <w:sz w:val="24"/>
          <w:szCs w:val="24"/>
        </w:rPr>
        <w:t>82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/>
        <w:sectPr>
          <w:type w:val="continuous"/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sio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ant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right"/>
        <w:spacing w:lineRule="exact" w:line="760"/>
      </w:pPr>
      <w:r>
        <w:rPr>
          <w:rFonts w:cs="Cambria Math" w:hAnsi="Cambria Math" w:eastAsia="Cambria Math" w:ascii="Cambria Math"/>
          <w:w w:val="96"/>
          <w:position w:val="9"/>
          <w:sz w:val="24"/>
          <w:szCs w:val="24"/>
        </w:rPr>
        <w:t>�</w:t>
      </w:r>
      <w:r>
        <w:rPr>
          <w:rFonts w:cs="Cambria Math" w:hAnsi="Cambria Math" w:eastAsia="Cambria Math" w:ascii="Cambria Math"/>
          <w:w w:val="84"/>
          <w:position w:val="9"/>
          <w:sz w:val="24"/>
          <w:szCs w:val="24"/>
        </w:rPr>
        <w:t>�</w:t>
      </w:r>
      <w:r>
        <w:rPr>
          <w:rFonts w:cs="Cambria Math" w:hAnsi="Cambria Math" w:eastAsia="Cambria Math" w:ascii="Cambria Math"/>
          <w:w w:val="66"/>
          <w:position w:val="9"/>
          <w:sz w:val="24"/>
          <w:szCs w:val="24"/>
        </w:rPr>
        <w:t>���</w:t>
      </w:r>
      <w:r>
        <w:rPr>
          <w:rFonts w:cs="Cambria Math" w:hAnsi="Cambria Math" w:eastAsia="Cambria Math" w:ascii="Cambria Math"/>
          <w:spacing w:val="19"/>
          <w:w w:val="100"/>
          <w:position w:val="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9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620"/>
        <w:ind w:right="-61"/>
      </w:pPr>
      <w:r>
        <w:br w:type="column"/>
      </w:r>
      <w:r>
        <w:rPr>
          <w:rFonts w:cs="Cambria Math" w:hAnsi="Cambria Math" w:eastAsia="Cambria Math" w:ascii="Cambria Math"/>
          <w:spacing w:val="-9"/>
          <w:w w:val="80"/>
          <w:position w:val="17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4"/>
          <w:position w:val="12"/>
          <w:sz w:val="17"/>
          <w:szCs w:val="17"/>
        </w:rPr>
        <w:t>𝑊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120"/>
        <w:ind w:left="26" w:right="-36"/>
      </w:pPr>
      <w:r>
        <w:rPr>
          <w:rFonts w:cs="Cambria Math" w:hAnsi="Cambria Math" w:eastAsia="Cambria Math" w:ascii="Cambria Math"/>
          <w:spacing w:val="-9"/>
          <w:w w:val="80"/>
          <w:position w:val="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3"/>
          <w:position w:val="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440"/>
        <w:ind w:left="245" w:right="-56"/>
      </w:pPr>
      <w:r>
        <w:br w:type="column"/>
      </w:r>
      <w:r>
        <w:rPr>
          <w:rFonts w:cs="Cambria Math" w:hAnsi="Cambria Math" w:eastAsia="Cambria Math" w:ascii="Cambria Math"/>
          <w:spacing w:val="-1"/>
          <w:w w:val="100"/>
          <w:position w:val="2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1"/>
          <w:w w:val="100"/>
          <w:position w:val="2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2"/>
          <w:sz w:val="24"/>
          <w:szCs w:val="24"/>
        </w:rPr>
        <w:t>178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160"/>
      </w:pPr>
      <w:r>
        <w:pict>
          <v:group style="position:absolute;margin-left:291.77pt;margin-top:-0.0834146pt;width:14.88pt;height:0pt;mso-position-horizontal-relative:page;mso-position-vertical-relative:paragraph;z-index:-7289" coordorigin="5835,-2" coordsize="298,0">
            <v:shape style="position:absolute;left:5835;top:-2;width:298;height:0" coordorigin="5835,-2" coordsize="298,0" path="m5835,-2l6133,-2e" filled="f" stroked="t" strokeweight="0.94pt" strokecolor="#000000">
              <v:path arrowok="t"/>
            </v:shape>
            <w10:wrap type="none"/>
          </v:group>
        </w:pict>
      </w:r>
      <w:r>
        <w:rPr>
          <w:rFonts w:cs="Cambria Math" w:hAnsi="Cambria Math" w:eastAsia="Cambria Math" w:ascii="Cambria Math"/>
          <w:spacing w:val="0"/>
          <w:w w:val="100"/>
          <w:position w:val="6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140"/>
        <w:ind w:left="310"/>
      </w:pPr>
      <w:r>
        <w:pict>
          <v:group style="position:absolute;margin-left:322.27pt;margin-top:-8.12341pt;width:29.04pt;height:0pt;mso-position-horizontal-relative:page;mso-position-vertical-relative:paragraph;z-index:-7288" coordorigin="6445,-162" coordsize="581,0">
            <v:shape style="position:absolute;left:6445;top:-162;width:581;height:0" coordorigin="6445,-162" coordsize="581,0" path="m6445,-162l7026,-162e" filled="f" stroked="t" strokeweight="0.94pt" strokecolor="#000000">
              <v:path arrowok="t"/>
            </v:shape>
            <w10:wrap type="none"/>
          </v:group>
        </w:pict>
      </w:r>
      <w:r>
        <w:rPr>
          <w:rFonts w:cs="Cambria Math" w:hAnsi="Cambria Math" w:eastAsia="Cambria Math" w:ascii="Cambria Math"/>
          <w:spacing w:val="1"/>
          <w:w w:val="100"/>
          <w:position w:val="6"/>
          <w:sz w:val="24"/>
          <w:szCs w:val="24"/>
        </w:rPr>
        <w:t>0</w:t>
      </w:r>
      <w:r>
        <w:rPr>
          <w:rFonts w:cs="Cambria Math" w:hAnsi="Cambria Math" w:eastAsia="Cambria Math" w:ascii="Cambria Math"/>
          <w:spacing w:val="1"/>
          <w:w w:val="100"/>
          <w:position w:val="6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6"/>
          <w:sz w:val="24"/>
          <w:szCs w:val="24"/>
        </w:rPr>
        <w:t>82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760"/>
        <w:sectPr>
          <w:type w:val="continuous"/>
          <w:pgSz w:w="11920" w:h="16840"/>
          <w:pgMar w:top="1560" w:bottom="280" w:left="1680" w:right="1580"/>
          <w:cols w:num="4" w:equalWidth="off">
            <w:col w:w="4090" w:space="65"/>
            <w:col w:w="285" w:space="80"/>
            <w:col w:w="824" w:space="69"/>
            <w:col w:w="3247"/>
          </w:cols>
        </w:sectPr>
      </w:pPr>
      <w:r>
        <w:br w:type="column"/>
      </w:r>
      <w:r>
        <w:rPr>
          <w:rFonts w:cs="Cambria Math" w:hAnsi="Cambria Math" w:eastAsia="Cambria Math" w:ascii="Cambria Math"/>
          <w:spacing w:val="0"/>
          <w:w w:val="100"/>
          <w:position w:val="9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9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1"/>
          <w:w w:val="100"/>
          <w:position w:val="9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9"/>
          <w:sz w:val="24"/>
          <w:szCs w:val="24"/>
        </w:rPr>
        <w:t>436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1.6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alysis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aria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(AN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i/>
          <w:spacing w:val="-4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5" w:firstLine="720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populasi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populasi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way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way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way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nt)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948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nuhi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ma)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588" w:right="47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rdistribusi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auto" w:line="359"/>
        <w:ind w:left="948" w:right="78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dihubun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lah: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orik</w:t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580"/>
        <w:ind w:left="1308"/>
      </w:pPr>
      <w:r>
        <w:rPr>
          <w:rFonts w:cs="Times New Roman" w:hAnsi="Times New Roman" w:eastAsia="Times New Roman" w:ascii="Times New Roman"/>
          <w:spacing w:val="1"/>
          <w:w w:val="100"/>
          <w:position w:val="2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mpel</w:t>
      </w:r>
      <w:r>
        <w:rPr>
          <w:rFonts w:cs="Times New Roman" w:hAnsi="Times New Roman" w:eastAsia="Times New Roman" w:ascii="Times New Roman"/>
          <w:spacing w:val="9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ruk</w:t>
      </w:r>
      <w:r>
        <w:rPr>
          <w:rFonts w:cs="Times New Roman" w:hAnsi="Times New Roman" w:eastAsia="Times New Roman" w:ascii="Times New Roman"/>
          <w:spacing w:val="1"/>
          <w:w w:val="100"/>
          <w:position w:val="2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13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diambil</w:t>
      </w:r>
      <w:r>
        <w:rPr>
          <w:rFonts w:cs="Times New Roman" w:hAnsi="Times New Roman" w:eastAsia="Times New Roman" w:ascii="Times New Roman"/>
          <w:spacing w:val="10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masin</w:t>
      </w: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masing</w:t>
      </w:r>
      <w:r>
        <w:rPr>
          <w:rFonts w:cs="Times New Roman" w:hAnsi="Times New Roman" w:eastAsia="Times New Roman" w:ascii="Times New Roman"/>
          <w:spacing w:val="10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0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83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6"/>
          <w:w w:val="83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populasi.</w:t>
      </w:r>
      <w:r>
        <w:rPr>
          <w:rFonts w:cs="Times New Roman" w:hAnsi="Times New Roman" w:eastAsia="Times New Roman" w:ascii="Times New Roman"/>
          <w:spacing w:val="10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9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83"/>
          <w:position w:val="2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populasi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7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sifikasikan</w:t>
      </w:r>
      <w:r>
        <w:rPr>
          <w:rFonts w:cs="Times New Roman" w:hAnsi="Times New Roman" w:eastAsia="Times New Roman" w:ascii="Times New Roman"/>
          <w:spacing w:val="59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3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urut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rl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588" w:right="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klasifik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pupuk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58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position w:val="2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1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9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2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rbag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2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0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0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2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9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11"/>
          <w:w w:val="100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83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33"/>
          <w:w w:val="83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populasi</w:t>
      </w:r>
      <w:r>
        <w:rPr>
          <w:rFonts w:cs="Times New Roman" w:hAnsi="Times New Roman" w:eastAsia="Times New Roman" w:ascii="Times New Roman"/>
          <w:spacing w:val="10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2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position w:val="24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40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2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2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rdistribusi</w:t>
      </w:r>
      <w:r>
        <w:rPr>
          <w:rFonts w:cs="Times New Roman" w:hAnsi="Times New Roman" w:eastAsia="Times New Roman" w:ascii="Times New Roman"/>
          <w:spacing w:val="3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norm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26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2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2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1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4"/>
          <w:w w:val="41"/>
          <w:position w:val="2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9"/>
          <w:w w:val="104"/>
          <w:position w:val="21"/>
          <w:sz w:val="17"/>
          <w:szCs w:val="17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7"/>
          <w:w w:val="100"/>
          <w:position w:val="2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1"/>
          <w:position w:val="26"/>
          <w:sz w:val="24"/>
          <w:szCs w:val="24"/>
        </w:rPr>
        <w:t>𝜇</w:t>
      </w:r>
      <w:r>
        <w:rPr>
          <w:rFonts w:cs="Cambria Math" w:hAnsi="Cambria Math" w:eastAsia="Cambria Math" w:ascii="Cambria Math"/>
          <w:spacing w:val="9"/>
          <w:w w:val="104"/>
          <w:position w:val="21"/>
          <w:sz w:val="17"/>
          <w:szCs w:val="17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…,</w:t>
      </w:r>
      <w:r>
        <w:rPr>
          <w:rFonts w:cs="Times New Roman" w:hAnsi="Times New Roman" w:eastAsia="Times New Roman" w:ascii="Times New Roman"/>
          <w:spacing w:val="5"/>
          <w:w w:val="100"/>
          <w:position w:val="2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1"/>
          <w:position w:val="26"/>
          <w:sz w:val="24"/>
          <w:szCs w:val="24"/>
        </w:rPr>
        <w:t>𝜇</w:t>
      </w:r>
      <w:r>
        <w:rPr>
          <w:rFonts w:cs="Cambria Math" w:hAnsi="Cambria Math" w:eastAsia="Cambria Math" w:ascii="Cambria Math"/>
          <w:spacing w:val="0"/>
          <w:w w:val="92"/>
          <w:position w:val="2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2"/>
          <w:w w:val="100"/>
          <w:position w:val="21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position w:val="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6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spacing w:val="6"/>
          <w:w w:val="100"/>
          <w:position w:val="2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4"/>
          <w:position w:val="26"/>
          <w:sz w:val="24"/>
          <w:szCs w:val="24"/>
        </w:rPr>
        <w:t>𝜎</w:t>
      </w:r>
      <w:r>
        <w:rPr>
          <w:rFonts w:cs="Cambria Math" w:hAnsi="Cambria Math" w:eastAsia="Cambria Math" w:ascii="Cambria Math"/>
          <w:spacing w:val="-40"/>
          <w:w w:val="100"/>
          <w:position w:val="2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4"/>
          <w:position w:val="35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spacing w:val="-5"/>
          <w:w w:val="100"/>
          <w:position w:val="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ma.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760"/>
        <w:ind w:left="1308" w:right="-87"/>
      </w:pP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1"/>
          <w:w w:val="100"/>
          <w:position w:val="2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5"/>
          <w:w w:val="71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1"/>
          <w:position w:val="20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0"/>
          <w:w w:val="71"/>
          <w:position w:val="20"/>
          <w:sz w:val="17"/>
          <w:szCs w:val="17"/>
        </w:rPr>
        <w:t>     </w:t>
      </w:r>
      <w:r>
        <w:rPr>
          <w:rFonts w:cs="Cambria Math" w:hAnsi="Cambria Math" w:eastAsia="Cambria Math" w:ascii="Cambria Math"/>
          <w:spacing w:val="6"/>
          <w:w w:val="71"/>
          <w:position w:val="20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position w:val="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24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position w:val="24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24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4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position w:val="2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24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rl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4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position w:val="2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24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position w:val="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25"/>
          <w:w w:val="90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53"/>
          <w:position w:val="20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640"/>
        <w:ind w:left="588"/>
        <w:sectPr>
          <w:type w:val="continuous"/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position w:val="4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4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4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4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4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4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position w:val="4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4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4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position w:val="4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1"/>
          <w:w w:val="100"/>
          <w:position w:val="4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4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4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mpel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4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4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rl</w:t>
      </w:r>
      <w:r>
        <w:rPr>
          <w:rFonts w:cs="Times New Roman" w:hAnsi="Times New Roman" w:eastAsia="Times New Roman" w:ascii="Times New Roman"/>
          <w:spacing w:val="-1"/>
          <w:w w:val="100"/>
          <w:position w:val="4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position w:val="4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4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46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position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4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06"/>
          <w:w w:val="85"/>
          <w:position w:val="4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5"/>
          <w:w w:val="100"/>
          <w:position w:val="46"/>
          <w:sz w:val="24"/>
          <w:szCs w:val="24"/>
        </w:rPr>
        <w:t>̅</w:t>
      </w:r>
      <w:r>
        <w:rPr>
          <w:rFonts w:cs="Cambria Math" w:hAnsi="Cambria Math" w:eastAsia="Cambria Math" w:ascii="Cambria Math"/>
          <w:spacing w:val="0"/>
          <w:w w:val="53"/>
          <w:position w:val="4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7" w:lineRule="auto" w:line="75"/>
        <w:ind w:left="488" w:right="1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32"/>
          <w:w w:val="10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100"/>
          <w:position w:val="-5"/>
          <w:sz w:val="17"/>
          <w:szCs w:val="17"/>
        </w:rPr>
        <w:t>.</w:t>
      </w:r>
      <w:r>
        <w:rPr>
          <w:rFonts w:cs="Cambria Math" w:hAnsi="Cambria Math" w:eastAsia="Cambria Math" w:ascii="Cambria Math"/>
          <w:spacing w:val="0"/>
          <w:w w:val="100"/>
          <w:position w:val="-5"/>
          <w:sz w:val="17"/>
          <w:szCs w:val="17"/>
        </w:rPr>
        <w:t>.</w:t>
      </w:r>
      <w:r>
        <w:rPr>
          <w:rFonts w:cs="Cambria Math" w:hAnsi="Cambria Math" w:eastAsia="Cambria Math" w:ascii="Cambria Math"/>
          <w:spacing w:val="9"/>
          <w:w w:val="100"/>
          <w:position w:val="-5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5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nk</w:t>
      </w:r>
      <w:r>
        <w:rPr>
          <w:rFonts w:cs="Times New Roman" w:hAnsi="Times New Roman" w:eastAsia="Times New Roman" w:ascii="Times New Roman"/>
          <w:spacing w:val="5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position w:val="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06"/>
          <w:w w:val="100"/>
          <w:position w:val="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19"/>
          <w:w w:val="100"/>
          <w:position w:val="0"/>
          <w:sz w:val="24"/>
          <w:szCs w:val="24"/>
        </w:rPr>
        <w:t>̅</w:t>
      </w:r>
      <w:r>
        <w:rPr>
          <w:rFonts w:cs="Cambria Math" w:hAnsi="Cambria Math" w:eastAsia="Cambria Math" w:ascii="Cambria Math"/>
          <w:spacing w:val="1"/>
          <w:w w:val="100"/>
          <w:position w:val="-5"/>
          <w:sz w:val="17"/>
          <w:szCs w:val="17"/>
        </w:rPr>
        <w:t>.</w:t>
      </w:r>
      <w:r>
        <w:rPr>
          <w:rFonts w:cs="Cambria Math" w:hAnsi="Cambria Math" w:eastAsia="Cambria Math" w:ascii="Cambria Math"/>
          <w:spacing w:val="0"/>
          <w:w w:val="100"/>
          <w:position w:val="-5"/>
          <w:sz w:val="17"/>
          <w:szCs w:val="17"/>
        </w:rPr>
        <w:t>.</w:t>
      </w:r>
      <w:r>
        <w:rPr>
          <w:rFonts w:cs="Cambria Math" w:hAnsi="Cambria Math" w:eastAsia="Cambria Math" w:ascii="Cambria Math"/>
          <w:spacing w:val="0"/>
          <w:w w:val="100"/>
          <w:position w:val="-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0"/>
          <w:w w:val="100"/>
          <w:position w:val="-5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5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nk</w:t>
      </w:r>
      <w:r>
        <w:rPr>
          <w:rFonts w:cs="Times New Roman" w:hAnsi="Times New Roman" w:eastAsia="Times New Roman" w:ascii="Times New Roman"/>
          <w:spacing w:val="5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5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995)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Cambria Math" w:hAnsi="Cambria Math" w:eastAsia="Cambria Math" w:ascii="Cambria Math"/>
          <w:sz w:val="17"/>
          <w:szCs w:val="17"/>
        </w:rPr>
        <w:jc w:val="center"/>
        <w:spacing w:lineRule="exact" w:line="760"/>
        <w:ind w:left="3844" w:right="3388"/>
      </w:pPr>
      <w:r>
        <w:rPr>
          <w:rFonts w:cs="Cambria Math" w:hAnsi="Cambria Math" w:eastAsia="Cambria Math" w:ascii="Cambria Math"/>
          <w:spacing w:val="-5"/>
          <w:w w:val="71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1"/>
          <w:position w:val="20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0"/>
          <w:w w:val="71"/>
          <w:position w:val="20"/>
          <w:sz w:val="17"/>
          <w:szCs w:val="17"/>
        </w:rPr>
        <w:t>  </w:t>
      </w:r>
      <w:r>
        <w:rPr>
          <w:rFonts w:cs="Cambria Math" w:hAnsi="Cambria Math" w:eastAsia="Cambria Math" w:ascii="Cambria Math"/>
          <w:spacing w:val="2"/>
          <w:w w:val="71"/>
          <w:position w:val="2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4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5"/>
          <w:w w:val="100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4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44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44"/>
          <w:position w:val="20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44"/>
          <w:position w:val="20"/>
          <w:sz w:val="17"/>
          <w:szCs w:val="17"/>
        </w:rPr>
        <w:t>   </w:t>
      </w:r>
      <w:r>
        <w:rPr>
          <w:rFonts w:cs="Cambria Math" w:hAnsi="Cambria Math" w:eastAsia="Cambria Math" w:ascii="Cambria Math"/>
          <w:spacing w:val="3"/>
          <w:w w:val="44"/>
          <w:position w:val="2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4"/>
          <w:sz w:val="24"/>
          <w:szCs w:val="24"/>
        </w:rPr>
        <w:t>+</w:t>
      </w:r>
      <w:r>
        <w:rPr>
          <w:rFonts w:cs="Cambria Math" w:hAnsi="Cambria Math" w:eastAsia="Cambria Math" w:ascii="Cambria Math"/>
          <w:spacing w:val="1"/>
          <w:w w:val="100"/>
          <w:position w:val="2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4"/>
          <w:w w:val="69"/>
          <w:position w:val="24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62"/>
          <w:position w:val="20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440"/>
        <w:ind w:left="547" w:right="81"/>
      </w:pP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3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position w:val="3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position w:val="3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3"/>
          <w:w w:val="64"/>
          <w:position w:val="31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64"/>
          <w:position w:val="26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0"/>
          <w:w w:val="64"/>
          <w:position w:val="26"/>
          <w:sz w:val="17"/>
          <w:szCs w:val="17"/>
        </w:rPr>
        <w:t>    </w:t>
      </w:r>
      <w:r>
        <w:rPr>
          <w:rFonts w:cs="Cambria Math" w:hAnsi="Cambria Math" w:eastAsia="Cambria Math" w:ascii="Cambria Math"/>
          <w:spacing w:val="8"/>
          <w:w w:val="64"/>
          <w:position w:val="26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position w:val="3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3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3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position w:val="3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3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position w:val="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position w:val="3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3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3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3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3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3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3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3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2"/>
          <w:w w:val="100"/>
          <w:position w:val="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3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3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3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3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3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3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3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position w:val="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3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3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1"/>
          <w:w w:val="100"/>
          <w:position w:val="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3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3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9"/>
          <w:w w:val="100"/>
          <w:position w:val="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3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3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mpel</w:t>
      </w:r>
      <w:r>
        <w:rPr>
          <w:rFonts w:cs="Times New Roman" w:hAnsi="Times New Roman" w:eastAsia="Times New Roman" w:ascii="Times New Roman"/>
          <w:spacing w:val="50"/>
          <w:w w:val="100"/>
          <w:position w:val="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3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3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position w:val="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3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1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420"/>
        <w:ind w:left="547" w:right="84"/>
      </w:pP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position w:val="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position w:val="2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2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position w:val="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position w:val="2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2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29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position w:val="2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34"/>
          <w:w w:val="100"/>
          <w:position w:val="29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3"/>
          <w:w w:val="64"/>
          <w:position w:val="29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64"/>
          <w:position w:val="24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0"/>
          <w:w w:val="64"/>
          <w:position w:val="24"/>
          <w:sz w:val="17"/>
          <w:szCs w:val="17"/>
        </w:rPr>
        <w:t>   </w:t>
      </w:r>
      <w:r>
        <w:rPr>
          <w:rFonts w:cs="Cambria Math" w:hAnsi="Cambria Math" w:eastAsia="Cambria Math" w:ascii="Cambria Math"/>
          <w:spacing w:val="10"/>
          <w:w w:val="64"/>
          <w:position w:val="24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position w:val="2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29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tak</w:t>
      </w:r>
      <w:r>
        <w:rPr>
          <w:rFonts w:cs="Times New Roman" w:hAnsi="Times New Roman" w:eastAsia="Times New Roman" w:ascii="Times New Roman"/>
          <w:spacing w:val="-1"/>
          <w:w w:val="100"/>
          <w:position w:val="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position w:val="2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31"/>
          <w:w w:val="100"/>
          <w:position w:val="2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2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6"/>
          <w:w w:val="100"/>
          <w:position w:val="2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29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position w:val="2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2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2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29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120"/>
        <w:ind w:left="550" w:right="86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3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suku</w:t>
      </w:r>
      <w:r>
        <w:rPr>
          <w:rFonts w:cs="Times New Roman" w:hAnsi="Times New Roman" w:eastAsia="Times New Roman" w:ascii="Times New Roman"/>
          <w:spacing w:val="34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33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3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model</w:t>
      </w:r>
      <w:r>
        <w:rPr>
          <w:rFonts w:cs="Times New Roman" w:hAnsi="Times New Roman" w:eastAsia="Times New Roman" w:ascii="Times New Roman"/>
          <w:spacing w:val="33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si.</w:t>
      </w:r>
      <w:r>
        <w:rPr>
          <w:rFonts w:cs="Times New Roman" w:hAnsi="Times New Roman" w:eastAsia="Times New Roman" w:ascii="Times New Roman"/>
          <w:spacing w:val="34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3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36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3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440"/>
        <w:ind w:left="547" w:right="79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4"/>
          <w:sz w:val="24"/>
          <w:szCs w:val="24"/>
        </w:rPr>
        <w:t>𝜇</w:t>
      </w:r>
      <w:r>
        <w:rPr>
          <w:rFonts w:cs="Cambria Math" w:hAnsi="Cambria Math" w:eastAsia="Cambria Math" w:ascii="Cambria Math"/>
          <w:spacing w:val="0"/>
          <w:w w:val="44"/>
          <w:position w:val="-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44"/>
          <w:position w:val="-5"/>
          <w:sz w:val="17"/>
          <w:szCs w:val="17"/>
        </w:rPr>
        <w:t>    </w:t>
      </w:r>
      <w:r>
        <w:rPr>
          <w:rFonts w:cs="Cambria Math" w:hAnsi="Cambria Math" w:eastAsia="Cambria Math" w:ascii="Cambria Math"/>
          <w:spacing w:val="0"/>
          <w:w w:val="44"/>
          <w:position w:val="-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1"/>
          <w:position w:val="0"/>
          <w:sz w:val="24"/>
          <w:szCs w:val="24"/>
        </w:rPr>
        <w:t>𝜇</w:t>
      </w:r>
      <w:r>
        <w:rPr>
          <w:rFonts w:cs="Cambria Math" w:hAnsi="Cambria Math" w:eastAsia="Cambria Math" w:ascii="Cambria Math"/>
          <w:spacing w:val="0"/>
          <w:w w:val="41"/>
          <w:position w:val="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7"/>
          <w:w w:val="41"/>
          <w:position w:val="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  <w:t>+</w:t>
      </w:r>
      <w:r>
        <w:rPr>
          <w:rFonts w:cs="Cambria Math" w:hAnsi="Cambria Math" w:eastAsia="Cambria Math" w:ascii="Cambria Math"/>
          <w:spacing w:val="1"/>
          <w:w w:val="100"/>
          <w:position w:val="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5"/>
          <w:position w:val="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45"/>
          <w:position w:val="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53"/>
          <w:position w:val="-5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-20"/>
          <w:w w:val="100"/>
          <w:position w:val="-5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la</w:t>
      </w:r>
    </w:p>
    <w:p>
      <w:pPr>
        <w:rPr>
          <w:rFonts w:cs="Cambria Math" w:hAnsi="Cambria Math" w:eastAsia="Cambria Math" w:ascii="Cambria Math"/>
          <w:sz w:val="17"/>
          <w:szCs w:val="17"/>
        </w:rPr>
        <w:jc w:val="right"/>
        <w:spacing w:lineRule="exact" w:line="360"/>
        <w:ind w:right="185"/>
      </w:pPr>
      <w:r>
        <w:pict>
          <v:shape type="#_x0000_t202" style="position:absolute;margin-left:113.42pt;margin-top:7.85239pt;width:8.508pt;height:12pt;mso-position-horizontal-relative:page;mso-position-vertical-relative:paragraph;z-index:-7287" filled="f" stroked="f">
            <v:textbox inset="0,0,0,0">
              <w:txbxContent>
                <w:p>
                  <w:pPr>
                    <w:rPr>
                      <w:rFonts w:cs="Cambria Math" w:hAnsi="Cambria Math" w:eastAsia="Cambria Math" w:ascii="Cambria Math"/>
                      <w:sz w:val="24"/>
                      <w:szCs w:val="24"/>
                    </w:rPr>
                    <w:jc w:val="left"/>
                    <w:spacing w:lineRule="exact" w:line="240"/>
                    <w:ind w:right="-56"/>
                  </w:pPr>
                  <w:r>
                    <w:rPr>
                      <w:rFonts w:cs="Cambria Math" w:hAnsi="Cambria Math" w:eastAsia="Cambria Math" w:ascii="Cambria Math"/>
                      <w:spacing w:val="0"/>
                      <w:w w:val="100"/>
                      <w:position w:val="1"/>
                      <w:sz w:val="24"/>
                      <w:szCs w:val="24"/>
                    </w:rPr>
                    <w:t>∑</w:t>
                  </w:r>
                  <w:r>
                    <w:rPr>
                      <w:rFonts w:cs="Cambria Math" w:hAnsi="Cambria Math" w:eastAsia="Cambria Math" w:ascii="Cambria Math"/>
                      <w:spacing w:val="0"/>
                      <w:w w:val="100"/>
                      <w:position w:val="0"/>
                      <w:sz w:val="24"/>
                      <w:szCs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cs="Cambria Math" w:hAnsi="Cambria Math" w:eastAsia="Cambria Math" w:ascii="Cambria Math"/>
          <w:spacing w:val="0"/>
          <w:w w:val="92"/>
          <w:position w:val="4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right"/>
        <w:spacing w:lineRule="exact" w:line="460"/>
      </w:pPr>
      <w:r>
        <w:rPr>
          <w:rFonts w:cs="Cambria Math" w:hAnsi="Cambria Math" w:eastAsia="Cambria Math" w:ascii="Cambria Math"/>
          <w:spacing w:val="5"/>
          <w:w w:val="53"/>
          <w:position w:val="33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97"/>
          <w:position w:val="33"/>
          <w:sz w:val="17"/>
          <w:szCs w:val="17"/>
        </w:rPr>
        <w:t>=</w:t>
      </w:r>
      <w:r>
        <w:rPr>
          <w:rFonts w:cs="Cambria Math" w:hAnsi="Cambria Math" w:eastAsia="Cambria Math" w:ascii="Cambria Math"/>
          <w:spacing w:val="0"/>
          <w:w w:val="104"/>
          <w:position w:val="33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20"/>
      </w:pPr>
      <w:r>
        <w:br w:type="column"/>
      </w:r>
      <w:r>
        <w:rPr>
          <w:rFonts w:cs="Cambria Math" w:hAnsi="Cambria Math" w:eastAsia="Cambria Math" w:ascii="Cambria Math"/>
          <w:spacing w:val="0"/>
          <w:w w:val="47"/>
          <w:position w:val="23"/>
          <w:sz w:val="24"/>
          <w:szCs w:val="24"/>
        </w:rPr>
        <w:t>𝛼</w:t>
      </w:r>
      <w:r>
        <w:rPr>
          <w:rFonts w:cs="Cambria Math" w:hAnsi="Cambria Math" w:eastAsia="Cambria Math" w:ascii="Cambria Math"/>
          <w:spacing w:val="0"/>
          <w:w w:val="47"/>
          <w:position w:val="18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47"/>
          <w:position w:val="18"/>
          <w:sz w:val="17"/>
          <w:szCs w:val="17"/>
        </w:rPr>
        <w:t>   </w:t>
      </w:r>
      <w:r>
        <w:rPr>
          <w:rFonts w:cs="Cambria Math" w:hAnsi="Cambria Math" w:eastAsia="Cambria Math" w:ascii="Cambria Math"/>
          <w:spacing w:val="12"/>
          <w:w w:val="47"/>
          <w:position w:val="18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3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5"/>
          <w:w w:val="100"/>
          <w:position w:val="23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3"/>
          <w:sz w:val="24"/>
          <w:szCs w:val="24"/>
        </w:rPr>
        <w:t>0</w:t>
      </w:r>
      <w:r>
        <w:rPr>
          <w:rFonts w:cs="Cambria Math" w:hAnsi="Cambria Math" w:eastAsia="Cambria Math" w:ascii="Cambria Math"/>
          <w:spacing w:val="6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dipenuhi.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3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dap</w:t>
      </w:r>
      <w:r>
        <w:rPr>
          <w:rFonts w:cs="Times New Roman" w:hAnsi="Times New Roman" w:eastAsia="Times New Roman" w:ascii="Times New Roman"/>
          <w:spacing w:val="-1"/>
          <w:w w:val="100"/>
          <w:position w:val="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2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2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2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3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center"/>
        <w:spacing w:lineRule="exact" w:line="120"/>
        <w:ind w:left="2540" w:right="3170"/>
        <w:sectPr>
          <w:type w:val="continuous"/>
          <w:pgSz w:w="11920" w:h="16840"/>
          <w:pgMar w:top="1560" w:bottom="280" w:left="1680" w:right="1580"/>
          <w:cols w:num="2" w:equalWidth="off">
            <w:col w:w="1048" w:space="38"/>
            <w:col w:w="7574"/>
          </w:cols>
        </w:sectPr>
      </w:pPr>
      <w:r>
        <w:rPr>
          <w:rFonts w:cs="Cambria Math" w:hAnsi="Cambria Math" w:eastAsia="Cambria Math" w:ascii="Cambria Math"/>
          <w:spacing w:val="-5"/>
          <w:w w:val="71"/>
          <w:position w:val="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1"/>
          <w:position w:val="1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0"/>
          <w:w w:val="71"/>
          <w:position w:val="1"/>
          <w:sz w:val="17"/>
          <w:szCs w:val="17"/>
        </w:rPr>
        <w:t>  </w:t>
      </w:r>
      <w:r>
        <w:rPr>
          <w:rFonts w:cs="Cambria Math" w:hAnsi="Cambria Math" w:eastAsia="Cambria Math" w:ascii="Cambria Math"/>
          <w:spacing w:val="2"/>
          <w:w w:val="71"/>
          <w:position w:val="1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6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5"/>
          <w:w w:val="100"/>
          <w:position w:val="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1"/>
          <w:position w:val="6"/>
          <w:sz w:val="24"/>
          <w:szCs w:val="24"/>
        </w:rPr>
        <w:t>𝜇</w:t>
      </w:r>
      <w:r>
        <w:rPr>
          <w:rFonts w:cs="Cambria Math" w:hAnsi="Cambria Math" w:eastAsia="Cambria Math" w:ascii="Cambria Math"/>
          <w:spacing w:val="0"/>
          <w:w w:val="41"/>
          <w:position w:val="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7"/>
          <w:w w:val="41"/>
          <w:position w:val="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6"/>
          <w:sz w:val="24"/>
          <w:szCs w:val="24"/>
        </w:rPr>
        <w:t>+</w:t>
      </w:r>
      <w:r>
        <w:rPr>
          <w:rFonts w:cs="Cambria Math" w:hAnsi="Cambria Math" w:eastAsia="Cambria Math" w:ascii="Cambria Math"/>
          <w:spacing w:val="1"/>
          <w:w w:val="100"/>
          <w:position w:val="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7"/>
          <w:position w:val="6"/>
          <w:sz w:val="24"/>
          <w:szCs w:val="24"/>
        </w:rPr>
        <w:t>𝛼</w:t>
      </w:r>
      <w:r>
        <w:rPr>
          <w:rFonts w:cs="Cambria Math" w:hAnsi="Cambria Math" w:eastAsia="Cambria Math" w:ascii="Cambria Math"/>
          <w:spacing w:val="0"/>
          <w:w w:val="47"/>
          <w:position w:val="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47"/>
          <w:position w:val="1"/>
          <w:sz w:val="17"/>
          <w:szCs w:val="17"/>
        </w:rPr>
        <w:t>  </w:t>
      </w:r>
      <w:r>
        <w:rPr>
          <w:rFonts w:cs="Cambria Math" w:hAnsi="Cambria Math" w:eastAsia="Cambria Math" w:ascii="Cambria Math"/>
          <w:spacing w:val="16"/>
          <w:w w:val="47"/>
          <w:position w:val="1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6"/>
          <w:sz w:val="24"/>
          <w:szCs w:val="24"/>
        </w:rPr>
        <w:t>+</w:t>
      </w:r>
      <w:r>
        <w:rPr>
          <w:rFonts w:cs="Cambria Math" w:hAnsi="Cambria Math" w:eastAsia="Cambria Math" w:ascii="Cambria Math"/>
          <w:spacing w:val="1"/>
          <w:w w:val="100"/>
          <w:position w:val="6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4"/>
          <w:w w:val="69"/>
          <w:position w:val="6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62"/>
          <w:position w:val="1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2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position w:val="2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2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1"/>
          <w:position w:val="22"/>
          <w:sz w:val="24"/>
          <w:szCs w:val="24"/>
        </w:rPr>
        <w:t>𝜇</w:t>
      </w:r>
      <w:r>
        <w:rPr>
          <w:rFonts w:cs="Cambria Math" w:hAnsi="Cambria Math" w:eastAsia="Cambria Math" w:ascii="Cambria Math"/>
          <w:spacing w:val="0"/>
          <w:w w:val="41"/>
          <w:position w:val="22"/>
          <w:sz w:val="24"/>
          <w:szCs w:val="24"/>
        </w:rPr>
        <w:t>  </w:t>
      </w:r>
      <w:r>
        <w:rPr>
          <w:rFonts w:cs="Cambria Math" w:hAnsi="Cambria Math" w:eastAsia="Cambria Math" w:ascii="Cambria Math"/>
          <w:spacing w:val="3"/>
          <w:w w:val="41"/>
          <w:position w:val="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2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2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2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position w:val="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position w:val="2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-1"/>
          <w:w w:val="100"/>
          <w:position w:val="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mua</w:t>
      </w:r>
      <w:r>
        <w:rPr>
          <w:rFonts w:cs="Times New Roman" w:hAnsi="Times New Roman" w:eastAsia="Times New Roman" w:ascii="Times New Roman"/>
          <w:spacing w:val="4"/>
          <w:w w:val="100"/>
          <w:position w:val="2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4"/>
          <w:position w:val="22"/>
          <w:sz w:val="24"/>
          <w:szCs w:val="24"/>
        </w:rPr>
        <w:t>𝜇</w:t>
      </w:r>
      <w:r>
        <w:rPr>
          <w:rFonts w:cs="Cambria Math" w:hAnsi="Cambria Math" w:eastAsia="Cambria Math" w:ascii="Cambria Math"/>
          <w:spacing w:val="0"/>
          <w:w w:val="44"/>
          <w:position w:val="17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44"/>
          <w:position w:val="17"/>
          <w:sz w:val="17"/>
          <w:szCs w:val="17"/>
        </w:rPr>
        <w:t>   </w:t>
      </w:r>
      <w:r>
        <w:rPr>
          <w:rFonts w:cs="Cambria Math" w:hAnsi="Cambria Math" w:eastAsia="Cambria Math" w:ascii="Cambria Math"/>
          <w:spacing w:val="12"/>
          <w:w w:val="44"/>
          <w:position w:val="17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2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kni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2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center"/>
        <w:spacing w:lineRule="atLeast" w:line="0"/>
        <w:ind w:left="4388" w:right="3465"/>
        <w:sectPr>
          <w:type w:val="continuous"/>
          <w:pgSz w:w="11920" w:h="16840"/>
          <w:pgMar w:top="1560" w:bottom="280" w:left="1680" w:right="1580"/>
        </w:sectPr>
      </w:pPr>
      <w:r>
        <w:rPr>
          <w:rFonts w:cs="Cambria Math" w:hAnsi="Cambria Math" w:eastAsia="Cambria Math" w:ascii="Cambria Math"/>
          <w:position w:val="1"/>
          <w:sz w:val="24"/>
          <w:szCs w:val="24"/>
        </w:rPr>
      </w:r>
      <w:r>
        <w:rPr>
          <w:rFonts w:cs="Cambria Math" w:hAnsi="Cambria Math" w:eastAsia="Cambria Math" w:ascii="Cambria Math"/>
          <w:position w:val="1"/>
          <w:sz w:val="24"/>
          <w:szCs w:val="24"/>
          <w:u w:val="single" w:color="000000"/>
        </w:rPr>
        <w:t> </w:t>
      </w:r>
      <w:r>
        <w:rPr>
          <w:rFonts w:cs="Cambria Math" w:hAnsi="Cambria Math" w:eastAsia="Cambria Math" w:ascii="Cambria Math"/>
          <w:position w:val="1"/>
          <w:sz w:val="24"/>
          <w:szCs w:val="2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1"/>
          <w:sz w:val="24"/>
          <w:szCs w:val="24"/>
          <w:u w:val="single" w:color="000000"/>
        </w:rPr>
        <w:t>∑</w:t>
      </w:r>
      <w:r>
        <w:rPr>
          <w:rFonts w:cs="Cambria Math" w:hAnsi="Cambria Math" w:eastAsia="Cambria Math" w:ascii="Cambria Math"/>
          <w:spacing w:val="1"/>
          <w:w w:val="100"/>
          <w:position w:val="1"/>
          <w:sz w:val="24"/>
          <w:szCs w:val="24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92"/>
          <w:position w:val="10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0"/>
          <w:w w:val="92"/>
          <w:position w:val="10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10"/>
          <w:sz w:val="17"/>
          <w:szCs w:val="17"/>
          <w:u w:val="single" w:color="000000"/>
        </w:rPr>
        <w:t>      </w:t>
      </w:r>
      <w:r>
        <w:rPr>
          <w:rFonts w:cs="Cambria Math" w:hAnsi="Cambria Math" w:eastAsia="Cambria Math" w:ascii="Cambria Math"/>
          <w:spacing w:val="-1"/>
          <w:w w:val="100"/>
          <w:position w:val="10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10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-1"/>
          <w:w w:val="100"/>
          <w:position w:val="10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41"/>
          <w:position w:val="0"/>
          <w:sz w:val="24"/>
          <w:szCs w:val="24"/>
          <w:u w:val="single" w:color="000000"/>
        </w:rPr>
        <w:t>𝜇</w:t>
      </w:r>
      <w:r>
        <w:rPr>
          <w:rFonts w:cs="Cambria Math" w:hAnsi="Cambria Math" w:eastAsia="Cambria Math" w:ascii="Cambria Math"/>
          <w:spacing w:val="0"/>
          <w:w w:val="41"/>
          <w:position w:val="0"/>
          <w:sz w:val="24"/>
          <w:szCs w:val="2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  <w:u w:val="single" w:color="000000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53"/>
          <w:position w:val="-5"/>
          <w:sz w:val="17"/>
          <w:szCs w:val="17"/>
          <w:u w:val="single" w:color="000000"/>
        </w:rPr>
        <w:t>�</w:t>
      </w:r>
      <w:r>
        <w:rPr>
          <w:rFonts w:cs="Cambria Math" w:hAnsi="Cambria Math" w:eastAsia="Cambria Math" w:ascii="Cambria Math"/>
          <w:spacing w:val="0"/>
          <w:w w:val="53"/>
          <w:position w:val="-5"/>
          <w:sz w:val="17"/>
          <w:szCs w:val="17"/>
          <w:u w:val="single" w:color="000000"/>
        </w:rPr>
      </w:r>
      <w:r>
        <w:rPr>
          <w:rFonts w:cs="Cambria Math" w:hAnsi="Cambria Math" w:eastAsia="Cambria Math" w:ascii="Cambria Math"/>
          <w:spacing w:val="0"/>
          <w:w w:val="100"/>
          <w:position w:val="-5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-20"/>
          <w:w w:val="100"/>
          <w:position w:val="-5"/>
          <w:sz w:val="17"/>
          <w:szCs w:val="17"/>
          <w:u w:val="single" w:color="000000"/>
        </w:rPr>
        <w:t> </w:t>
      </w:r>
      <w:r>
        <w:rPr>
          <w:rFonts w:cs="Cambria Math" w:hAnsi="Cambria Math" w:eastAsia="Cambria Math" w:ascii="Cambria Math"/>
          <w:spacing w:val="-20"/>
          <w:w w:val="100"/>
          <w:position w:val="-5"/>
          <w:sz w:val="17"/>
          <w:szCs w:val="17"/>
        </w:rPr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right"/>
        <w:spacing w:lineRule="atLeast" w:line="180"/>
      </w:pPr>
      <w:r>
        <w:rPr>
          <w:rFonts w:cs="Cambria Math" w:hAnsi="Cambria Math" w:eastAsia="Cambria Math" w:ascii="Cambria Math"/>
          <w:spacing w:val="0"/>
          <w:w w:val="41"/>
          <w:sz w:val="24"/>
          <w:szCs w:val="24"/>
        </w:rPr>
        <w:t>𝜇</w:t>
      </w:r>
      <w:r>
        <w:rPr>
          <w:rFonts w:cs="Cambria Math" w:hAnsi="Cambria Math" w:eastAsia="Cambria Math" w:ascii="Cambria Math"/>
          <w:spacing w:val="0"/>
          <w:w w:val="41"/>
          <w:sz w:val="24"/>
          <w:szCs w:val="24"/>
        </w:rPr>
        <w:t>  </w:t>
      </w:r>
      <w:r>
        <w:rPr>
          <w:rFonts w:cs="Cambria Math" w:hAnsi="Cambria Math" w:eastAsia="Cambria Math" w:ascii="Cambria Math"/>
          <w:spacing w:val="8"/>
          <w:w w:val="4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sz w:val="24"/>
          <w:szCs w:val="24"/>
        </w:rPr>
        <w:t>=</w:t>
      </w:r>
    </w:p>
    <w:p>
      <w:pPr>
        <w:rPr>
          <w:rFonts w:cs="Cambria Math" w:hAnsi="Cambria Math" w:eastAsia="Cambria Math" w:ascii="Cambria Math"/>
          <w:sz w:val="17"/>
          <w:szCs w:val="17"/>
        </w:rPr>
        <w:jc w:val="center"/>
        <w:spacing w:lineRule="atLeast" w:line="300"/>
        <w:ind w:left="-33" w:right="3723"/>
      </w:pPr>
      <w:r>
        <w:br w:type="column"/>
      </w:r>
      <w:r>
        <w:rPr>
          <w:rFonts w:cs="Cambria Math" w:hAnsi="Cambria Math" w:eastAsia="Cambria Math" w:ascii="Cambria Math"/>
          <w:spacing w:val="5"/>
          <w:w w:val="53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97"/>
          <w:sz w:val="17"/>
          <w:szCs w:val="17"/>
        </w:rPr>
        <w:t>=</w:t>
      </w:r>
      <w:r>
        <w:rPr>
          <w:rFonts w:cs="Cambria Math" w:hAnsi="Cambria Math" w:eastAsia="Cambria Math" w:ascii="Cambria Math"/>
          <w:spacing w:val="0"/>
          <w:w w:val="104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10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center"/>
        <w:spacing w:lineRule="atLeast" w:line="80"/>
        <w:ind w:left="75" w:right="3761"/>
        <w:sectPr>
          <w:type w:val="continuous"/>
          <w:pgSz w:w="11920" w:h="16840"/>
          <w:pgMar w:top="1560" w:bottom="280" w:left="1680" w:right="1580"/>
          <w:cols w:num="2" w:equalWidth="off">
            <w:col w:w="4364" w:space="238"/>
            <w:col w:w="4058"/>
          </w:cols>
        </w:sectPr>
      </w:pPr>
      <w:r>
        <w:rPr>
          <w:rFonts w:cs="Cambria Math" w:hAnsi="Cambria Math" w:eastAsia="Cambria Math" w:ascii="Cambria Math"/>
          <w:spacing w:val="0"/>
          <w:w w:val="83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7"/>
          <w:position w:val="32"/>
          <w:sz w:val="24"/>
          <w:szCs w:val="24"/>
        </w:rPr>
        <w:t>𝛼</w:t>
      </w:r>
      <w:r>
        <w:rPr>
          <w:rFonts w:cs="Cambria Math" w:hAnsi="Cambria Math" w:eastAsia="Cambria Math" w:ascii="Cambria Math"/>
          <w:spacing w:val="0"/>
          <w:w w:val="47"/>
          <w:position w:val="27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47"/>
          <w:position w:val="27"/>
          <w:sz w:val="17"/>
          <w:szCs w:val="17"/>
        </w:rPr>
        <w:t>   </w:t>
      </w:r>
      <w:r>
        <w:rPr>
          <w:rFonts w:cs="Cambria Math" w:hAnsi="Cambria Math" w:eastAsia="Cambria Math" w:ascii="Cambria Math"/>
          <w:spacing w:val="5"/>
          <w:w w:val="47"/>
          <w:position w:val="27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disebut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position w:val="3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position w:val="3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3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3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ruh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3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3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32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32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3217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2"/>
          <w:sz w:val="24"/>
          <w:szCs w:val="24"/>
        </w:rPr>
        <w:t>3.5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usun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tbl>
      <w:tblPr>
        <w:tblW w:w="0" w:type="auto"/>
        <w:tblLook w:val="01E0"/>
        <w:jc w:val="left"/>
        <w:tblInd w:w="123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86" w:hRule="exact"/>
        </w:trPr>
        <w:tc>
          <w:tcPr>
            <w:tcW w:w="101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4902" w:type="dxa"/>
            <w:gridSpan w:val="6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927" w:right="193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71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86" w:hRule="exact"/>
        </w:trPr>
        <w:tc>
          <w:tcPr>
            <w:tcW w:w="1018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90" w:right="2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21" w:right="32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71" w:right="2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33" w:right="3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95" w:right="2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</w:p>
        </w:tc>
        <w:tc>
          <w:tcPr>
            <w:tcW w:w="71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93" w:hRule="exact"/>
        </w:trPr>
        <w:tc>
          <w:tcPr>
            <w:tcW w:w="101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left"/>
              <w:spacing w:lineRule="exact" w:line="280"/>
              <w:ind w:left="225"/>
            </w:pPr>
            <w:r>
              <w:rPr>
                <w:rFonts w:cs="Cambria Math" w:hAnsi="Cambria Math" w:eastAsia="Cambria Math" w:ascii="Cambria Math"/>
                <w:spacing w:val="-12"/>
                <w:w w:val="100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11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left"/>
              <w:spacing w:lineRule="exact" w:line="280"/>
              <w:ind w:left="253"/>
            </w:pPr>
            <w:r>
              <w:rPr>
                <w:rFonts w:cs="Cambria Math" w:hAnsi="Cambria Math" w:eastAsia="Cambria Math" w:ascii="Cambria Math"/>
                <w:spacing w:val="-7"/>
                <w:w w:val="100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21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left"/>
              <w:spacing w:lineRule="exact" w:line="280"/>
              <w:ind w:left="201"/>
            </w:pPr>
            <w:r>
              <w:rPr>
                <w:rFonts w:cs="Cambria Math" w:hAnsi="Cambria Math" w:eastAsia="Cambria Math" w:ascii="Cambria Math"/>
                <w:spacing w:val="-7"/>
                <w:w w:val="85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53"/>
                <w:position w:val="-5"/>
                <w:sz w:val="17"/>
                <w:szCs w:val="17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4"/>
                <w:position w:val="-5"/>
                <w:sz w:val="17"/>
                <w:szCs w:val="17"/>
              </w:rPr>
              <w:t>1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33" w:right="3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left"/>
              <w:spacing w:lineRule="exact" w:line="280"/>
              <w:ind w:left="251"/>
            </w:pPr>
            <w:r>
              <w:rPr>
                <w:rFonts w:cs="Cambria Math" w:hAnsi="Cambria Math" w:eastAsia="Cambria Math" w:ascii="Cambria Math"/>
                <w:spacing w:val="-7"/>
                <w:w w:val="100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1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71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90" w:hRule="exact"/>
        </w:trPr>
        <w:tc>
          <w:tcPr>
            <w:tcW w:w="1018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left"/>
              <w:spacing w:lineRule="exact" w:line="260"/>
              <w:ind w:left="225"/>
            </w:pPr>
            <w:r>
              <w:rPr>
                <w:rFonts w:cs="Cambria Math" w:hAnsi="Cambria Math" w:eastAsia="Cambria Math" w:ascii="Cambria Math"/>
                <w:spacing w:val="-12"/>
                <w:w w:val="100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12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left"/>
              <w:spacing w:lineRule="exact" w:line="260"/>
              <w:ind w:left="253"/>
            </w:pPr>
            <w:r>
              <w:rPr>
                <w:rFonts w:cs="Cambria Math" w:hAnsi="Cambria Math" w:eastAsia="Cambria Math" w:ascii="Cambria Math"/>
                <w:spacing w:val="-7"/>
                <w:w w:val="100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22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left"/>
              <w:spacing w:lineRule="exact" w:line="260"/>
              <w:ind w:left="201"/>
            </w:pPr>
            <w:r>
              <w:rPr>
                <w:rFonts w:cs="Cambria Math" w:hAnsi="Cambria Math" w:eastAsia="Cambria Math" w:ascii="Cambria Math"/>
                <w:spacing w:val="-7"/>
                <w:w w:val="85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53"/>
                <w:position w:val="-5"/>
                <w:sz w:val="17"/>
                <w:szCs w:val="17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4"/>
                <w:position w:val="-5"/>
                <w:sz w:val="17"/>
                <w:szCs w:val="17"/>
              </w:rPr>
              <w:t>2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33" w:right="3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left"/>
              <w:spacing w:lineRule="exact" w:line="260"/>
              <w:ind w:left="251"/>
            </w:pPr>
            <w:r>
              <w:rPr>
                <w:rFonts w:cs="Cambria Math" w:hAnsi="Cambria Math" w:eastAsia="Cambria Math" w:ascii="Cambria Math"/>
                <w:spacing w:val="-7"/>
                <w:w w:val="100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2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71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86" w:hRule="exact"/>
        </w:trPr>
        <w:tc>
          <w:tcPr>
            <w:tcW w:w="1018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30" w:right="23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61" w:right="2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33" w:right="3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61" w:right="26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710" w:type="dxa"/>
            <w:vMerge w:val=""/>
            <w:tcBorders>
              <w:left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93" w:hRule="exact"/>
        </w:trPr>
        <w:tc>
          <w:tcPr>
            <w:tcW w:w="1018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left"/>
              <w:spacing w:lineRule="exact" w:line="280"/>
              <w:ind w:left="217"/>
            </w:pPr>
            <w:r>
              <w:rPr>
                <w:rFonts w:cs="Cambria Math" w:hAnsi="Cambria Math" w:eastAsia="Cambria Math" w:ascii="Cambria Math"/>
                <w:spacing w:val="-12"/>
                <w:w w:val="100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1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left"/>
              <w:spacing w:lineRule="exact" w:line="280"/>
              <w:ind w:left="246"/>
            </w:pPr>
            <w:r>
              <w:rPr>
                <w:rFonts w:cs="Cambria Math" w:hAnsi="Cambria Math" w:eastAsia="Cambria Math" w:ascii="Cambria Math"/>
                <w:spacing w:val="-7"/>
                <w:w w:val="100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2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left"/>
              <w:spacing w:lineRule="exact" w:line="280"/>
              <w:ind w:left="193"/>
            </w:pPr>
            <w:r>
              <w:rPr>
                <w:rFonts w:cs="Cambria Math" w:hAnsi="Cambria Math" w:eastAsia="Cambria Math" w:ascii="Cambria Math"/>
                <w:spacing w:val="-7"/>
                <w:w w:val="85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76"/>
                <w:position w:val="-5"/>
                <w:sz w:val="17"/>
                <w:szCs w:val="17"/>
              </w:rPr>
              <w:t>��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33" w:right="3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left"/>
              <w:spacing w:lineRule="exact" w:line="280"/>
              <w:ind w:left="244"/>
            </w:pPr>
            <w:r>
              <w:rPr>
                <w:rFonts w:cs="Cambria Math" w:hAnsi="Cambria Math" w:eastAsia="Cambria Math" w:ascii="Cambria Math"/>
                <w:spacing w:val="-7"/>
                <w:w w:val="100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��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71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90" w:hRule="exact"/>
        </w:trPr>
        <w:tc>
          <w:tcPr>
            <w:tcW w:w="1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5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lah</w:t>
            </w:r>
          </w:p>
        </w:tc>
        <w:tc>
          <w:tcPr>
            <w:tcW w:w="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center"/>
              <w:spacing w:lineRule="exact" w:line="260"/>
              <w:ind w:left="220" w:right="231"/>
            </w:pPr>
            <w:r>
              <w:rPr>
                <w:rFonts w:cs="Cambria Math" w:hAnsi="Cambria Math" w:eastAsia="Cambria Math" w:ascii="Cambria Math"/>
                <w:spacing w:val="-30"/>
                <w:w w:val="90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4"/>
                <w:position w:val="-5"/>
                <w:sz w:val="17"/>
                <w:szCs w:val="17"/>
              </w:rPr>
              <w:t>1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.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center"/>
              <w:spacing w:lineRule="exact" w:line="260"/>
              <w:ind w:left="249" w:right="260"/>
            </w:pPr>
            <w:r>
              <w:rPr>
                <w:rFonts w:cs="Cambria Math" w:hAnsi="Cambria Math" w:eastAsia="Cambria Math" w:ascii="Cambria Math"/>
                <w:spacing w:val="-25"/>
                <w:w w:val="90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4"/>
                <w:position w:val="-5"/>
                <w:sz w:val="17"/>
                <w:szCs w:val="17"/>
              </w:rPr>
              <w:t>2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.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center"/>
              <w:spacing w:lineRule="exact" w:line="260"/>
              <w:ind w:left="194" w:right="204"/>
            </w:pPr>
            <w:r>
              <w:rPr>
                <w:rFonts w:cs="Cambria Math" w:hAnsi="Cambria Math" w:eastAsia="Cambria Math" w:ascii="Cambria Math"/>
                <w:spacing w:val="-25"/>
                <w:w w:val="90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5"/>
                <w:w w:val="53"/>
                <w:position w:val="-5"/>
                <w:sz w:val="17"/>
                <w:szCs w:val="17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.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33" w:right="3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center"/>
              <w:spacing w:lineRule="exact" w:line="260"/>
              <w:ind w:left="244" w:right="253"/>
            </w:pPr>
            <w:r>
              <w:rPr>
                <w:rFonts w:cs="Cambria Math" w:hAnsi="Cambria Math" w:eastAsia="Cambria Math" w:ascii="Cambria Math"/>
                <w:spacing w:val="-25"/>
                <w:w w:val="90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5"/>
                <w:w w:val="92"/>
                <w:position w:val="-5"/>
                <w:sz w:val="17"/>
                <w:szCs w:val="17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.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center"/>
              <w:spacing w:lineRule="exact" w:line="260"/>
              <w:ind w:left="212" w:right="223"/>
            </w:pPr>
            <w:r>
              <w:rPr>
                <w:rFonts w:cs="Cambria Math" w:hAnsi="Cambria Math" w:eastAsia="Cambria Math" w:ascii="Cambria Math"/>
                <w:spacing w:val="-32"/>
                <w:w w:val="90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1"/>
                <w:w w:val="100"/>
                <w:position w:val="-5"/>
                <w:sz w:val="17"/>
                <w:szCs w:val="17"/>
              </w:rPr>
              <w:t>.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.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</w:tr>
      <w:tr>
        <w:trPr>
          <w:trHeight w:val="293" w:hRule="exact"/>
        </w:trPr>
        <w:tc>
          <w:tcPr>
            <w:tcW w:w="10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left"/>
              <w:spacing w:lineRule="exact" w:line="280"/>
              <w:ind w:left="256"/>
            </w:pPr>
            <w:r>
              <w:rPr>
                <w:rFonts w:cs="Cambria Math" w:hAnsi="Cambria Math" w:eastAsia="Cambria Math" w:ascii="Cambria Math"/>
                <w:spacing w:val="-106"/>
                <w:w w:val="100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-10"/>
                <w:w w:val="100"/>
                <w:sz w:val="24"/>
                <w:szCs w:val="24"/>
              </w:rPr>
              <w:t>̅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1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.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center"/>
              <w:spacing w:lineRule="exact" w:line="280"/>
              <w:ind w:left="244" w:right="255"/>
            </w:pPr>
            <w:r>
              <w:rPr>
                <w:rFonts w:cs="Cambria Math" w:hAnsi="Cambria Math" w:eastAsia="Cambria Math" w:ascii="Cambria Math"/>
                <w:spacing w:val="-106"/>
                <w:w w:val="85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-5"/>
                <w:w w:val="100"/>
                <w:sz w:val="24"/>
                <w:szCs w:val="24"/>
              </w:rPr>
              <w:t>̅</w:t>
            </w:r>
            <w:r>
              <w:rPr>
                <w:rFonts w:cs="Cambria Math" w:hAnsi="Cambria Math" w:eastAsia="Cambria Math" w:ascii="Cambria Math"/>
                <w:spacing w:val="0"/>
                <w:w w:val="104"/>
                <w:position w:val="-5"/>
                <w:sz w:val="17"/>
                <w:szCs w:val="17"/>
              </w:rPr>
              <w:t>2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.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left"/>
              <w:spacing w:lineRule="exact" w:line="280"/>
              <w:ind w:left="229"/>
            </w:pPr>
            <w:r>
              <w:rPr>
                <w:rFonts w:cs="Cambria Math" w:hAnsi="Cambria Math" w:eastAsia="Cambria Math" w:ascii="Cambria Math"/>
                <w:spacing w:val="-106"/>
                <w:w w:val="85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-5"/>
                <w:w w:val="100"/>
                <w:sz w:val="24"/>
                <w:szCs w:val="24"/>
              </w:rPr>
              <w:t>̅</w:t>
            </w:r>
            <w:r>
              <w:rPr>
                <w:rFonts w:cs="Cambria Math" w:hAnsi="Cambria Math" w:eastAsia="Cambria Math" w:ascii="Cambria Math"/>
                <w:spacing w:val="5"/>
                <w:w w:val="53"/>
                <w:position w:val="-5"/>
                <w:sz w:val="17"/>
                <w:szCs w:val="17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.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33" w:right="3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…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center"/>
              <w:spacing w:lineRule="exact" w:line="280"/>
              <w:ind w:left="239" w:right="248"/>
            </w:pPr>
            <w:r>
              <w:rPr>
                <w:rFonts w:cs="Cambria Math" w:hAnsi="Cambria Math" w:eastAsia="Cambria Math" w:ascii="Cambria Math"/>
                <w:spacing w:val="-106"/>
                <w:w w:val="85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-5"/>
                <w:w w:val="100"/>
                <w:sz w:val="24"/>
                <w:szCs w:val="24"/>
              </w:rPr>
              <w:t>̅</w:t>
            </w:r>
            <w:r>
              <w:rPr>
                <w:rFonts w:cs="Cambria Math" w:hAnsi="Cambria Math" w:eastAsia="Cambria Math" w:ascii="Cambria Math"/>
                <w:spacing w:val="5"/>
                <w:w w:val="92"/>
                <w:position w:val="-5"/>
                <w:sz w:val="17"/>
                <w:szCs w:val="17"/>
              </w:rPr>
              <w:t>�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.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Cambria Math" w:hAnsi="Cambria Math" w:eastAsia="Cambria Math" w:ascii="Cambria Math"/>
                <w:sz w:val="17"/>
                <w:szCs w:val="17"/>
              </w:rPr>
              <w:jc w:val="center"/>
              <w:spacing w:lineRule="exact" w:line="280"/>
              <w:ind w:left="212" w:right="220"/>
            </w:pPr>
            <w:r>
              <w:rPr>
                <w:rFonts w:cs="Cambria Math" w:hAnsi="Cambria Math" w:eastAsia="Cambria Math" w:ascii="Cambria Math"/>
                <w:spacing w:val="-106"/>
                <w:w w:val="85"/>
                <w:sz w:val="24"/>
                <w:szCs w:val="24"/>
              </w:rPr>
              <w:t>�</w:t>
            </w:r>
            <w:r>
              <w:rPr>
                <w:rFonts w:cs="Cambria Math" w:hAnsi="Cambria Math" w:eastAsia="Cambria Math" w:ascii="Cambria Math"/>
                <w:spacing w:val="-19"/>
                <w:w w:val="100"/>
                <w:sz w:val="24"/>
                <w:szCs w:val="24"/>
              </w:rPr>
              <w:t>̅</w:t>
            </w:r>
            <w:r>
              <w:rPr>
                <w:rFonts w:cs="Cambria Math" w:hAnsi="Cambria Math" w:eastAsia="Cambria Math" w:ascii="Cambria Math"/>
                <w:spacing w:val="1"/>
                <w:w w:val="100"/>
                <w:position w:val="-5"/>
                <w:sz w:val="17"/>
                <w:szCs w:val="17"/>
              </w:rPr>
              <w:t>.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-5"/>
                <w:sz w:val="17"/>
                <w:szCs w:val="17"/>
              </w:rPr>
              <w:t>.</w:t>
            </w:r>
            <w:r>
              <w:rPr>
                <w:rFonts w:cs="Cambria Math" w:hAnsi="Cambria Math" w:eastAsia="Cambria Math" w:ascii="Cambria Math"/>
                <w:spacing w:val="0"/>
                <w:w w:val="100"/>
                <w:position w:val="0"/>
                <w:sz w:val="17"/>
                <w:szCs w:val="17"/>
              </w:rPr>
            </w:r>
          </w:p>
        </w:tc>
      </w:tr>
    </w:tbl>
    <w:p>
      <w:pPr>
        <w:rPr>
          <w:rFonts w:cs="Cambria Math" w:hAnsi="Cambria Math" w:eastAsia="Cambria Math" w:ascii="Cambria Math"/>
          <w:sz w:val="17"/>
          <w:szCs w:val="17"/>
        </w:rPr>
        <w:jc w:val="center"/>
        <w:spacing w:lineRule="exact" w:line="280"/>
        <w:ind w:left="2906" w:right="5209"/>
      </w:pPr>
      <w:r>
        <w:rPr>
          <w:rFonts w:cs="Cambria Math" w:hAnsi="Cambria Math" w:eastAsia="Cambria Math" w:ascii="Cambria Math"/>
          <w:spacing w:val="0"/>
          <w:w w:val="92"/>
          <w:position w:val="9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9"/>
          <w:sz w:val="17"/>
          <w:szCs w:val="17"/>
        </w:rPr>
        <w:t>      </w:t>
      </w:r>
      <w:r>
        <w:rPr>
          <w:rFonts w:cs="Cambria Math" w:hAnsi="Cambria Math" w:eastAsia="Cambria Math" w:ascii="Cambria Math"/>
          <w:spacing w:val="-10"/>
          <w:w w:val="100"/>
          <w:position w:val="9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98"/>
          <w:position w:val="9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center"/>
        <w:spacing w:lineRule="exact" w:line="20"/>
        <w:ind w:left="4456" w:right="4026"/>
        <w:sectPr>
          <w:type w:val="continuous"/>
          <w:pgSz w:w="11920" w:h="16840"/>
          <w:pgMar w:top="1560" w:bottom="280" w:left="1680" w:right="1580"/>
        </w:sectPr>
      </w:pPr>
      <w:r>
        <w:rPr>
          <w:rFonts w:cs="Cambria Math" w:hAnsi="Cambria Math" w:eastAsia="Cambria Math" w:ascii="Cambria Math"/>
          <w:spacing w:val="0"/>
          <w:w w:val="104"/>
          <w:position w:val="-3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440"/>
        <w:ind w:left="2113" w:right="-61"/>
      </w:pPr>
      <w:r>
        <w:rPr>
          <w:rFonts w:cs="Cambria Math" w:hAnsi="Cambria Math" w:eastAsia="Cambria Math" w:ascii="Cambria Math"/>
          <w:spacing w:val="0"/>
          <w:w w:val="84"/>
          <w:position w:val="17"/>
          <w:sz w:val="24"/>
          <w:szCs w:val="24"/>
        </w:rPr>
        <w:t>���</w:t>
      </w:r>
      <w:r>
        <w:rPr>
          <w:rFonts w:cs="Cambria Math" w:hAnsi="Cambria Math" w:eastAsia="Cambria Math" w:ascii="Cambria Math"/>
          <w:spacing w:val="28"/>
          <w:w w:val="84"/>
          <w:position w:val="17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7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17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87"/>
          <w:position w:val="17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-59"/>
          <w:w w:val="187"/>
          <w:position w:val="17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87"/>
          <w:position w:val="17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0"/>
          <w:w w:val="108"/>
          <w:position w:val="17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-7"/>
          <w:w w:val="85"/>
          <w:position w:val="17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62"/>
          <w:position w:val="12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0"/>
          <w:w w:val="100"/>
          <w:position w:val="12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-6"/>
          <w:w w:val="100"/>
          <w:position w:val="12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7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17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06"/>
          <w:w w:val="85"/>
          <w:position w:val="17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19"/>
          <w:w w:val="100"/>
          <w:position w:val="17"/>
          <w:sz w:val="24"/>
          <w:szCs w:val="24"/>
        </w:rPr>
        <w:t>̅</w:t>
      </w:r>
      <w:r>
        <w:rPr>
          <w:rFonts w:cs="Cambria Math" w:hAnsi="Cambria Math" w:eastAsia="Cambria Math" w:ascii="Cambria Math"/>
          <w:spacing w:val="1"/>
          <w:w w:val="100"/>
          <w:position w:val="12"/>
          <w:sz w:val="17"/>
          <w:szCs w:val="17"/>
        </w:rPr>
        <w:t>.</w:t>
      </w:r>
      <w:r>
        <w:rPr>
          <w:rFonts w:cs="Cambria Math" w:hAnsi="Cambria Math" w:eastAsia="Cambria Math" w:ascii="Cambria Math"/>
          <w:spacing w:val="0"/>
          <w:w w:val="100"/>
          <w:position w:val="12"/>
          <w:sz w:val="17"/>
          <w:szCs w:val="17"/>
        </w:rPr>
        <w:t>.</w:t>
      </w:r>
      <w:r>
        <w:rPr>
          <w:rFonts w:cs="Cambria Math" w:hAnsi="Cambria Math" w:eastAsia="Cambria Math" w:ascii="Cambria Math"/>
          <w:spacing w:val="-27"/>
          <w:w w:val="100"/>
          <w:position w:val="12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8"/>
          <w:position w:val="17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300"/>
        <w:ind w:left="2847"/>
      </w:pPr>
      <w:r>
        <w:rPr>
          <w:rFonts w:cs="Cambria Math" w:hAnsi="Cambria Math" w:eastAsia="Cambria Math" w:ascii="Cambria Math"/>
          <w:spacing w:val="7"/>
          <w:w w:val="53"/>
          <w:position w:val="2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97"/>
          <w:position w:val="21"/>
          <w:sz w:val="17"/>
          <w:szCs w:val="17"/>
        </w:rPr>
        <w:t>=</w:t>
      </w:r>
      <w:r>
        <w:rPr>
          <w:rFonts w:cs="Cambria Math" w:hAnsi="Cambria Math" w:eastAsia="Cambria Math" w:ascii="Cambria Math"/>
          <w:spacing w:val="0"/>
          <w:w w:val="104"/>
          <w:position w:val="21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-17"/>
          <w:w w:val="100"/>
          <w:position w:val="21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6"/>
          <w:w w:val="71"/>
          <w:position w:val="21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97"/>
          <w:position w:val="21"/>
          <w:sz w:val="17"/>
          <w:szCs w:val="17"/>
        </w:rPr>
        <w:t>=</w:t>
      </w:r>
      <w:r>
        <w:rPr>
          <w:rFonts w:cs="Cambria Math" w:hAnsi="Cambria Math" w:eastAsia="Cambria Math" w:ascii="Cambria Math"/>
          <w:spacing w:val="0"/>
          <w:w w:val="104"/>
          <w:position w:val="21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80"/>
        <w:ind w:left="2958"/>
      </w:pPr>
      <w:r>
        <w:rPr>
          <w:rFonts w:cs="Cambria Math" w:hAnsi="Cambria Math" w:eastAsia="Cambria Math" w:ascii="Cambria Math"/>
          <w:spacing w:val="0"/>
          <w:w w:val="100"/>
          <w:position w:val="2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760"/>
        <w:sectPr>
          <w:type w:val="continuous"/>
          <w:pgSz w:w="11920" w:h="16840"/>
          <w:pgMar w:top="1560" w:bottom="280" w:left="1680" w:right="1580"/>
          <w:cols w:num="2" w:equalWidth="off">
            <w:col w:w="4489" w:space="173"/>
            <w:col w:w="3998"/>
          </w:cols>
        </w:sectPr>
      </w:pPr>
      <w:r>
        <w:br w:type="column"/>
      </w:r>
      <w:r>
        <w:rPr>
          <w:rFonts w:cs="Cambria Math" w:hAnsi="Cambria Math" w:eastAsia="Cambria Math" w:ascii="Cambria Math"/>
          <w:spacing w:val="0"/>
          <w:w w:val="100"/>
          <w:position w:val="44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4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44"/>
          <w:sz w:val="24"/>
          <w:szCs w:val="24"/>
        </w:rPr>
        <w:t>j</w:t>
      </w:r>
      <w:r>
        <w:rPr>
          <w:rFonts w:cs="Cambria Math" w:hAnsi="Cambria Math" w:eastAsia="Cambria Math" w:ascii="Cambria Math"/>
          <w:spacing w:val="0"/>
          <w:w w:val="100"/>
          <w:position w:val="44"/>
          <w:sz w:val="24"/>
          <w:szCs w:val="24"/>
        </w:rPr>
        <w:t>u</w:t>
      </w:r>
      <w:r>
        <w:rPr>
          <w:rFonts w:cs="Cambria Math" w:hAnsi="Cambria Math" w:eastAsia="Cambria Math" w:ascii="Cambria Math"/>
          <w:spacing w:val="-1"/>
          <w:w w:val="100"/>
          <w:position w:val="44"/>
          <w:sz w:val="24"/>
          <w:szCs w:val="24"/>
        </w:rPr>
        <w:t>m</w:t>
      </w:r>
      <w:r>
        <w:rPr>
          <w:rFonts w:cs="Cambria Math" w:hAnsi="Cambria Math" w:eastAsia="Cambria Math" w:ascii="Cambria Math"/>
          <w:spacing w:val="0"/>
          <w:w w:val="100"/>
          <w:position w:val="44"/>
          <w:sz w:val="24"/>
          <w:szCs w:val="24"/>
        </w:rPr>
        <w:t>lah</w:t>
      </w:r>
      <w:r>
        <w:rPr>
          <w:rFonts w:cs="Cambria Math" w:hAnsi="Cambria Math" w:eastAsia="Cambria Math" w:ascii="Cambria Math"/>
          <w:spacing w:val="2"/>
          <w:w w:val="100"/>
          <w:position w:val="4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44"/>
          <w:sz w:val="24"/>
          <w:szCs w:val="24"/>
        </w:rPr>
        <w:t>k</w:t>
      </w:r>
      <w:r>
        <w:rPr>
          <w:rFonts w:cs="Cambria Math" w:hAnsi="Cambria Math" w:eastAsia="Cambria Math" w:ascii="Cambria Math"/>
          <w:spacing w:val="0"/>
          <w:w w:val="100"/>
          <w:position w:val="44"/>
          <w:sz w:val="24"/>
          <w:szCs w:val="24"/>
        </w:rPr>
        <w:t>ua</w:t>
      </w:r>
      <w:r>
        <w:rPr>
          <w:rFonts w:cs="Cambria Math" w:hAnsi="Cambria Math" w:eastAsia="Cambria Math" w:ascii="Cambria Math"/>
          <w:spacing w:val="-1"/>
          <w:w w:val="100"/>
          <w:position w:val="44"/>
          <w:sz w:val="24"/>
          <w:szCs w:val="24"/>
        </w:rPr>
        <w:t>d</w:t>
      </w:r>
      <w:r>
        <w:rPr>
          <w:rFonts w:cs="Cambria Math" w:hAnsi="Cambria Math" w:eastAsia="Cambria Math" w:ascii="Cambria Math"/>
          <w:spacing w:val="-1"/>
          <w:w w:val="100"/>
          <w:position w:val="44"/>
          <w:sz w:val="24"/>
          <w:szCs w:val="24"/>
        </w:rPr>
        <w:t>r</w:t>
      </w:r>
      <w:r>
        <w:rPr>
          <w:rFonts w:cs="Cambria Math" w:hAnsi="Cambria Math" w:eastAsia="Cambria Math" w:ascii="Cambria Math"/>
          <w:spacing w:val="0"/>
          <w:w w:val="100"/>
          <w:position w:val="44"/>
          <w:sz w:val="24"/>
          <w:szCs w:val="24"/>
        </w:rPr>
        <w:t>at</w:t>
      </w:r>
      <w:r>
        <w:rPr>
          <w:rFonts w:cs="Cambria Math" w:hAnsi="Cambria Math" w:eastAsia="Cambria Math" w:ascii="Cambria Math"/>
          <w:spacing w:val="3"/>
          <w:w w:val="100"/>
          <w:position w:val="4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44"/>
          <w:sz w:val="24"/>
          <w:szCs w:val="24"/>
        </w:rPr>
        <w:t>total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580"/>
        <w:ind w:left="1944"/>
      </w:pPr>
      <w:r>
        <w:rPr>
          <w:rFonts w:cs="Cambria Math" w:hAnsi="Cambria Math" w:eastAsia="Cambria Math" w:ascii="Cambria Math"/>
          <w:spacing w:val="0"/>
          <w:w w:val="86"/>
          <w:position w:val="14"/>
          <w:sz w:val="24"/>
          <w:szCs w:val="24"/>
        </w:rPr>
        <w:t>���</w:t>
      </w:r>
      <w:r>
        <w:rPr>
          <w:rFonts w:cs="Cambria Math" w:hAnsi="Cambria Math" w:eastAsia="Cambria Math" w:ascii="Cambria Math"/>
          <w:spacing w:val="24"/>
          <w:w w:val="86"/>
          <w:position w:val="1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4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1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87"/>
          <w:position w:val="14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1"/>
          <w:w w:val="87"/>
          <w:position w:val="1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87"/>
          <w:position w:val="14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1"/>
          <w:w w:val="100"/>
          <w:position w:val="15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-106"/>
          <w:w w:val="85"/>
          <w:position w:val="14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5"/>
          <w:w w:val="100"/>
          <w:position w:val="14"/>
          <w:sz w:val="24"/>
          <w:szCs w:val="24"/>
        </w:rPr>
        <w:t>̅</w:t>
      </w:r>
      <w:r>
        <w:rPr>
          <w:rFonts w:cs="Cambria Math" w:hAnsi="Cambria Math" w:eastAsia="Cambria Math" w:ascii="Cambria Math"/>
          <w:spacing w:val="3"/>
          <w:w w:val="53"/>
          <w:position w:val="10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10"/>
          <w:sz w:val="17"/>
          <w:szCs w:val="17"/>
        </w:rPr>
        <w:t>.</w:t>
      </w:r>
      <w:r>
        <w:rPr>
          <w:rFonts w:cs="Cambria Math" w:hAnsi="Cambria Math" w:eastAsia="Cambria Math" w:ascii="Cambria Math"/>
          <w:spacing w:val="0"/>
          <w:w w:val="100"/>
          <w:position w:val="1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-11"/>
          <w:w w:val="100"/>
          <w:position w:val="1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4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1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06"/>
          <w:w w:val="85"/>
          <w:position w:val="14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19"/>
          <w:w w:val="100"/>
          <w:position w:val="14"/>
          <w:sz w:val="24"/>
          <w:szCs w:val="24"/>
        </w:rPr>
        <w:t>̅</w:t>
      </w:r>
      <w:r>
        <w:rPr>
          <w:rFonts w:cs="Cambria Math" w:hAnsi="Cambria Math" w:eastAsia="Cambria Math" w:ascii="Cambria Math"/>
          <w:spacing w:val="1"/>
          <w:w w:val="100"/>
          <w:position w:val="10"/>
          <w:sz w:val="17"/>
          <w:szCs w:val="17"/>
        </w:rPr>
        <w:t>.</w:t>
      </w:r>
      <w:r>
        <w:rPr>
          <w:rFonts w:cs="Cambria Math" w:hAnsi="Cambria Math" w:eastAsia="Cambria Math" w:ascii="Cambria Math"/>
          <w:spacing w:val="0"/>
          <w:w w:val="100"/>
          <w:position w:val="10"/>
          <w:sz w:val="17"/>
          <w:szCs w:val="17"/>
        </w:rPr>
        <w:t>.</w:t>
      </w:r>
      <w:r>
        <w:rPr>
          <w:rFonts w:cs="Cambria Math" w:hAnsi="Cambria Math" w:eastAsia="Cambria Math" w:ascii="Cambria Math"/>
          <w:spacing w:val="-27"/>
          <w:w w:val="100"/>
          <w:position w:val="10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15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23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0"/>
          <w:w w:val="100"/>
          <w:position w:val="23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3"/>
          <w:w w:val="100"/>
          <w:position w:val="23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4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1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14"/>
          <w:sz w:val="24"/>
          <w:szCs w:val="24"/>
        </w:rPr>
        <w:t>j</w:t>
      </w:r>
      <w:r>
        <w:rPr>
          <w:rFonts w:cs="Cambria Math" w:hAnsi="Cambria Math" w:eastAsia="Cambria Math" w:ascii="Cambria Math"/>
          <w:spacing w:val="0"/>
          <w:w w:val="100"/>
          <w:position w:val="14"/>
          <w:sz w:val="24"/>
          <w:szCs w:val="24"/>
        </w:rPr>
        <w:t>u</w:t>
      </w:r>
      <w:r>
        <w:rPr>
          <w:rFonts w:cs="Cambria Math" w:hAnsi="Cambria Math" w:eastAsia="Cambria Math" w:ascii="Cambria Math"/>
          <w:spacing w:val="-1"/>
          <w:w w:val="100"/>
          <w:position w:val="14"/>
          <w:sz w:val="24"/>
          <w:szCs w:val="24"/>
        </w:rPr>
        <w:t>m</w:t>
      </w:r>
      <w:r>
        <w:rPr>
          <w:rFonts w:cs="Cambria Math" w:hAnsi="Cambria Math" w:eastAsia="Cambria Math" w:ascii="Cambria Math"/>
          <w:spacing w:val="0"/>
          <w:w w:val="100"/>
          <w:position w:val="14"/>
          <w:sz w:val="24"/>
          <w:szCs w:val="24"/>
        </w:rPr>
        <w:t>lah</w:t>
      </w:r>
      <w:r>
        <w:rPr>
          <w:rFonts w:cs="Cambria Math" w:hAnsi="Cambria Math" w:eastAsia="Cambria Math" w:ascii="Cambria Math"/>
          <w:spacing w:val="3"/>
          <w:w w:val="100"/>
          <w:position w:val="1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14"/>
          <w:sz w:val="24"/>
          <w:szCs w:val="24"/>
        </w:rPr>
        <w:t>k</w:t>
      </w:r>
      <w:r>
        <w:rPr>
          <w:rFonts w:cs="Cambria Math" w:hAnsi="Cambria Math" w:eastAsia="Cambria Math" w:ascii="Cambria Math"/>
          <w:spacing w:val="0"/>
          <w:w w:val="100"/>
          <w:position w:val="14"/>
          <w:sz w:val="24"/>
          <w:szCs w:val="24"/>
        </w:rPr>
        <w:t>ua</w:t>
      </w:r>
      <w:r>
        <w:rPr>
          <w:rFonts w:cs="Cambria Math" w:hAnsi="Cambria Math" w:eastAsia="Cambria Math" w:ascii="Cambria Math"/>
          <w:spacing w:val="-1"/>
          <w:w w:val="100"/>
          <w:position w:val="14"/>
          <w:sz w:val="24"/>
          <w:szCs w:val="24"/>
        </w:rPr>
        <w:t>d</w:t>
      </w:r>
      <w:r>
        <w:rPr>
          <w:rFonts w:cs="Cambria Math" w:hAnsi="Cambria Math" w:eastAsia="Cambria Math" w:ascii="Cambria Math"/>
          <w:spacing w:val="-1"/>
          <w:w w:val="100"/>
          <w:position w:val="14"/>
          <w:sz w:val="24"/>
          <w:szCs w:val="24"/>
        </w:rPr>
        <w:t>r</w:t>
      </w:r>
      <w:r>
        <w:rPr>
          <w:rFonts w:cs="Cambria Math" w:hAnsi="Cambria Math" w:eastAsia="Cambria Math" w:ascii="Cambria Math"/>
          <w:spacing w:val="0"/>
          <w:w w:val="100"/>
          <w:position w:val="14"/>
          <w:sz w:val="24"/>
          <w:szCs w:val="24"/>
        </w:rPr>
        <w:t>at</w:t>
      </w:r>
      <w:r>
        <w:rPr>
          <w:rFonts w:cs="Cambria Math" w:hAnsi="Cambria Math" w:eastAsia="Cambria Math" w:ascii="Cambria Math"/>
          <w:spacing w:val="3"/>
          <w:w w:val="100"/>
          <w:position w:val="1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14"/>
          <w:sz w:val="24"/>
          <w:szCs w:val="24"/>
        </w:rPr>
        <w:t>p</w:t>
      </w:r>
      <w:r>
        <w:rPr>
          <w:rFonts w:cs="Cambria Math" w:hAnsi="Cambria Math" w:eastAsia="Cambria Math" w:ascii="Cambria Math"/>
          <w:spacing w:val="0"/>
          <w:w w:val="100"/>
          <w:position w:val="14"/>
          <w:sz w:val="24"/>
          <w:szCs w:val="24"/>
        </w:rPr>
        <w:t>er</w:t>
      </w:r>
      <w:r>
        <w:rPr>
          <w:rFonts w:cs="Cambria Math" w:hAnsi="Cambria Math" w:eastAsia="Cambria Math" w:ascii="Cambria Math"/>
          <w:spacing w:val="-1"/>
          <w:w w:val="100"/>
          <w:position w:val="14"/>
          <w:sz w:val="24"/>
          <w:szCs w:val="24"/>
        </w:rPr>
        <w:t>l</w:t>
      </w:r>
      <w:r>
        <w:rPr>
          <w:rFonts w:cs="Cambria Math" w:hAnsi="Cambria Math" w:eastAsia="Cambria Math" w:ascii="Cambria Math"/>
          <w:spacing w:val="0"/>
          <w:w w:val="100"/>
          <w:position w:val="14"/>
          <w:sz w:val="24"/>
          <w:szCs w:val="24"/>
        </w:rPr>
        <w:t>ak</w:t>
      </w:r>
      <w:r>
        <w:rPr>
          <w:rFonts w:cs="Cambria Math" w:hAnsi="Cambria Math" w:eastAsia="Cambria Math" w:ascii="Cambria Math"/>
          <w:spacing w:val="-1"/>
          <w:w w:val="100"/>
          <w:position w:val="14"/>
          <w:sz w:val="24"/>
          <w:szCs w:val="24"/>
        </w:rPr>
        <w:t>u</w:t>
      </w:r>
      <w:r>
        <w:rPr>
          <w:rFonts w:cs="Cambria Math" w:hAnsi="Cambria Math" w:eastAsia="Cambria Math" w:ascii="Cambria Math"/>
          <w:spacing w:val="0"/>
          <w:w w:val="100"/>
          <w:position w:val="14"/>
          <w:sz w:val="24"/>
          <w:szCs w:val="24"/>
        </w:rPr>
        <w:t>an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80"/>
        <w:ind w:left="2867"/>
      </w:pPr>
      <w:r>
        <w:rPr>
          <w:rFonts w:cs="Cambria Math" w:hAnsi="Cambria Math" w:eastAsia="Cambria Math" w:ascii="Cambria Math"/>
          <w:spacing w:val="7"/>
          <w:w w:val="53"/>
          <w:position w:val="2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97"/>
          <w:position w:val="2"/>
          <w:sz w:val="17"/>
          <w:szCs w:val="17"/>
        </w:rPr>
        <w:t>=</w:t>
      </w:r>
      <w:r>
        <w:rPr>
          <w:rFonts w:cs="Cambria Math" w:hAnsi="Cambria Math" w:eastAsia="Cambria Math" w:ascii="Cambria Math"/>
          <w:spacing w:val="0"/>
          <w:w w:val="104"/>
          <w:position w:val="2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center"/>
        <w:spacing w:lineRule="exact" w:line="400"/>
        <w:ind w:left="2851" w:right="5264"/>
      </w:pPr>
      <w:r>
        <w:rPr>
          <w:rFonts w:cs="Cambria Math" w:hAnsi="Cambria Math" w:eastAsia="Cambria Math" w:ascii="Cambria Math"/>
          <w:spacing w:val="0"/>
          <w:w w:val="92"/>
          <w:position w:val="7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7"/>
          <w:sz w:val="17"/>
          <w:szCs w:val="17"/>
        </w:rPr>
        <w:t>      </w:t>
      </w:r>
      <w:r>
        <w:rPr>
          <w:rFonts w:cs="Cambria Math" w:hAnsi="Cambria Math" w:eastAsia="Cambria Math" w:ascii="Cambria Math"/>
          <w:spacing w:val="-10"/>
          <w:w w:val="100"/>
          <w:position w:val="7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98"/>
          <w:position w:val="7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center"/>
        <w:spacing w:lineRule="exact" w:line="20"/>
        <w:ind w:left="4444" w:right="4038"/>
        <w:sectPr>
          <w:type w:val="continuous"/>
          <w:pgSz w:w="11920" w:h="16840"/>
          <w:pgMar w:top="1560" w:bottom="280" w:left="1680" w:right="1580"/>
        </w:sectPr>
      </w:pPr>
      <w:r>
        <w:rPr>
          <w:rFonts w:cs="Cambria Math" w:hAnsi="Cambria Math" w:eastAsia="Cambria Math" w:ascii="Cambria Math"/>
          <w:spacing w:val="0"/>
          <w:w w:val="104"/>
          <w:position w:val="-3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 w:right="-56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2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Hipotesis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440"/>
        <w:ind w:right="-61"/>
      </w:pPr>
      <w:r>
        <w:br w:type="column"/>
      </w:r>
      <w:r>
        <w:rPr>
          <w:rFonts w:cs="Cambria Math" w:hAnsi="Cambria Math" w:eastAsia="Cambria Math" w:ascii="Cambria Math"/>
          <w:spacing w:val="0"/>
          <w:w w:val="86"/>
          <w:position w:val="17"/>
          <w:sz w:val="24"/>
          <w:szCs w:val="24"/>
        </w:rPr>
        <w:t>���</w:t>
      </w:r>
      <w:r>
        <w:rPr>
          <w:rFonts w:cs="Cambria Math" w:hAnsi="Cambria Math" w:eastAsia="Cambria Math" w:ascii="Cambria Math"/>
          <w:spacing w:val="34"/>
          <w:w w:val="86"/>
          <w:position w:val="17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7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17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87"/>
          <w:position w:val="17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-59"/>
          <w:w w:val="187"/>
          <w:position w:val="17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87"/>
          <w:position w:val="17"/>
          <w:sz w:val="24"/>
          <w:szCs w:val="24"/>
        </w:rPr>
        <w:t>∑</w:t>
      </w:r>
      <w:r>
        <w:rPr>
          <w:rFonts w:cs="Cambria Math" w:hAnsi="Cambria Math" w:eastAsia="Cambria Math" w:ascii="Cambria Math"/>
          <w:spacing w:val="0"/>
          <w:w w:val="108"/>
          <w:position w:val="17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-7"/>
          <w:w w:val="85"/>
          <w:position w:val="17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62"/>
          <w:position w:val="12"/>
          <w:sz w:val="17"/>
          <w:szCs w:val="17"/>
        </w:rPr>
        <w:t>��</w:t>
      </w:r>
      <w:r>
        <w:rPr>
          <w:rFonts w:cs="Cambria Math" w:hAnsi="Cambria Math" w:eastAsia="Cambria Math" w:ascii="Cambria Math"/>
          <w:spacing w:val="0"/>
          <w:w w:val="100"/>
          <w:position w:val="12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-6"/>
          <w:w w:val="100"/>
          <w:position w:val="12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7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17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06"/>
          <w:w w:val="85"/>
          <w:position w:val="17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5"/>
          <w:w w:val="100"/>
          <w:position w:val="17"/>
          <w:sz w:val="24"/>
          <w:szCs w:val="24"/>
        </w:rPr>
        <w:t>̅</w:t>
      </w:r>
      <w:r>
        <w:rPr>
          <w:rFonts w:cs="Cambria Math" w:hAnsi="Cambria Math" w:eastAsia="Cambria Math" w:ascii="Cambria Math"/>
          <w:spacing w:val="5"/>
          <w:w w:val="53"/>
          <w:position w:val="12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12"/>
          <w:sz w:val="17"/>
          <w:szCs w:val="17"/>
        </w:rPr>
        <w:t>.</w:t>
      </w:r>
      <w:r>
        <w:rPr>
          <w:rFonts w:cs="Cambria Math" w:hAnsi="Cambria Math" w:eastAsia="Cambria Math" w:ascii="Cambria Math"/>
          <w:spacing w:val="-27"/>
          <w:w w:val="100"/>
          <w:position w:val="12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8"/>
          <w:position w:val="17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17"/>
          <w:szCs w:val="17"/>
        </w:rPr>
        <w:jc w:val="left"/>
        <w:spacing w:lineRule="exact" w:line="460"/>
        <w:ind w:left="749"/>
      </w:pPr>
      <w:r>
        <w:rPr>
          <w:rFonts w:cs="Cambria Math" w:hAnsi="Cambria Math" w:eastAsia="Cambria Math" w:ascii="Cambria Math"/>
          <w:spacing w:val="7"/>
          <w:w w:val="53"/>
          <w:position w:val="33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97"/>
          <w:position w:val="33"/>
          <w:sz w:val="17"/>
          <w:szCs w:val="17"/>
        </w:rPr>
        <w:t>=</w:t>
      </w:r>
      <w:r>
        <w:rPr>
          <w:rFonts w:cs="Cambria Math" w:hAnsi="Cambria Math" w:eastAsia="Cambria Math" w:ascii="Cambria Math"/>
          <w:spacing w:val="0"/>
          <w:w w:val="104"/>
          <w:position w:val="33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33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-17"/>
          <w:w w:val="100"/>
          <w:position w:val="33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6"/>
          <w:w w:val="71"/>
          <w:position w:val="33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1"/>
          <w:w w:val="97"/>
          <w:position w:val="33"/>
          <w:sz w:val="17"/>
          <w:szCs w:val="17"/>
        </w:rPr>
        <w:t>=</w:t>
      </w:r>
      <w:r>
        <w:rPr>
          <w:rFonts w:cs="Cambria Math" w:hAnsi="Cambria Math" w:eastAsia="Cambria Math" w:ascii="Cambria Math"/>
          <w:spacing w:val="0"/>
          <w:w w:val="104"/>
          <w:position w:val="33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17"/>
          <w:szCs w:val="17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760"/>
        <w:sectPr>
          <w:type w:val="continuous"/>
          <w:pgSz w:w="11920" w:h="16840"/>
          <w:pgMar w:top="1560" w:bottom="280" w:left="1680" w:right="1580"/>
          <w:cols w:num="3" w:equalWidth="off">
            <w:col w:w="1923" w:space="121"/>
            <w:col w:w="2434" w:space="173"/>
            <w:col w:w="4009"/>
          </w:cols>
        </w:sectPr>
      </w:pPr>
      <w:r>
        <w:br w:type="column"/>
      </w:r>
      <w:r>
        <w:rPr>
          <w:rFonts w:cs="Cambria Math" w:hAnsi="Cambria Math" w:eastAsia="Cambria Math" w:ascii="Cambria Math"/>
          <w:spacing w:val="0"/>
          <w:w w:val="100"/>
          <w:position w:val="44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5"/>
          <w:w w:val="100"/>
          <w:position w:val="4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44"/>
          <w:sz w:val="24"/>
          <w:szCs w:val="24"/>
        </w:rPr>
        <w:t>j</w:t>
      </w:r>
      <w:r>
        <w:rPr>
          <w:rFonts w:cs="Cambria Math" w:hAnsi="Cambria Math" w:eastAsia="Cambria Math" w:ascii="Cambria Math"/>
          <w:spacing w:val="0"/>
          <w:w w:val="100"/>
          <w:position w:val="44"/>
          <w:sz w:val="24"/>
          <w:szCs w:val="24"/>
        </w:rPr>
        <w:t>u</w:t>
      </w:r>
      <w:r>
        <w:rPr>
          <w:rFonts w:cs="Cambria Math" w:hAnsi="Cambria Math" w:eastAsia="Cambria Math" w:ascii="Cambria Math"/>
          <w:spacing w:val="-1"/>
          <w:w w:val="100"/>
          <w:position w:val="44"/>
          <w:sz w:val="24"/>
          <w:szCs w:val="24"/>
        </w:rPr>
        <w:t>m</w:t>
      </w:r>
      <w:r>
        <w:rPr>
          <w:rFonts w:cs="Cambria Math" w:hAnsi="Cambria Math" w:eastAsia="Cambria Math" w:ascii="Cambria Math"/>
          <w:spacing w:val="0"/>
          <w:w w:val="100"/>
          <w:position w:val="44"/>
          <w:sz w:val="24"/>
          <w:szCs w:val="24"/>
        </w:rPr>
        <w:t>lah</w:t>
      </w:r>
      <w:r>
        <w:rPr>
          <w:rFonts w:cs="Cambria Math" w:hAnsi="Cambria Math" w:eastAsia="Cambria Math" w:ascii="Cambria Math"/>
          <w:spacing w:val="0"/>
          <w:w w:val="100"/>
          <w:position w:val="4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44"/>
          <w:sz w:val="24"/>
          <w:szCs w:val="24"/>
        </w:rPr>
        <w:t>k</w:t>
      </w:r>
      <w:r>
        <w:rPr>
          <w:rFonts w:cs="Cambria Math" w:hAnsi="Cambria Math" w:eastAsia="Cambria Math" w:ascii="Cambria Math"/>
          <w:spacing w:val="0"/>
          <w:w w:val="100"/>
          <w:position w:val="44"/>
          <w:sz w:val="24"/>
          <w:szCs w:val="24"/>
        </w:rPr>
        <w:t>ua</w:t>
      </w:r>
      <w:r>
        <w:rPr>
          <w:rFonts w:cs="Cambria Math" w:hAnsi="Cambria Math" w:eastAsia="Cambria Math" w:ascii="Cambria Math"/>
          <w:spacing w:val="-1"/>
          <w:w w:val="100"/>
          <w:position w:val="44"/>
          <w:sz w:val="24"/>
          <w:szCs w:val="24"/>
        </w:rPr>
        <w:t>d</w:t>
      </w:r>
      <w:r>
        <w:rPr>
          <w:rFonts w:cs="Cambria Math" w:hAnsi="Cambria Math" w:eastAsia="Cambria Math" w:ascii="Cambria Math"/>
          <w:spacing w:val="-1"/>
          <w:w w:val="100"/>
          <w:position w:val="44"/>
          <w:sz w:val="24"/>
          <w:szCs w:val="24"/>
        </w:rPr>
        <w:t>r</w:t>
      </w:r>
      <w:r>
        <w:rPr>
          <w:rFonts w:cs="Cambria Math" w:hAnsi="Cambria Math" w:eastAsia="Cambria Math" w:ascii="Cambria Math"/>
          <w:spacing w:val="0"/>
          <w:w w:val="100"/>
          <w:position w:val="44"/>
          <w:sz w:val="24"/>
          <w:szCs w:val="24"/>
        </w:rPr>
        <w:t>at</w:t>
      </w:r>
      <w:r>
        <w:rPr>
          <w:rFonts w:cs="Cambria Math" w:hAnsi="Cambria Math" w:eastAsia="Cambria Math" w:ascii="Cambria Math"/>
          <w:spacing w:val="3"/>
          <w:w w:val="100"/>
          <w:position w:val="4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44"/>
          <w:sz w:val="24"/>
          <w:szCs w:val="24"/>
        </w:rPr>
        <w:t>g</w:t>
      </w:r>
      <w:r>
        <w:rPr>
          <w:rFonts w:cs="Cambria Math" w:hAnsi="Cambria Math" w:eastAsia="Cambria Math" w:ascii="Cambria Math"/>
          <w:spacing w:val="0"/>
          <w:w w:val="100"/>
          <w:position w:val="44"/>
          <w:sz w:val="24"/>
          <w:szCs w:val="24"/>
        </w:rPr>
        <w:t>alat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75"/>
        <w:ind w:left="1016" w:right="2390"/>
        <w:sectPr>
          <w:type w:val="continuous"/>
          <w:pgSz w:w="11920" w:h="16840"/>
          <w:pgMar w:top="1560" w:bottom="280" w:left="1680" w:right="1580"/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1"/>
          <w:position w:val="2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-4"/>
          <w:w w:val="41"/>
          <w:position w:val="2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4"/>
          <w:position w:val="-3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-3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-13"/>
          <w:w w:val="100"/>
          <w:position w:val="-3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6"/>
          <w:w w:val="100"/>
          <w:position w:val="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1"/>
          <w:position w:val="2"/>
          <w:sz w:val="24"/>
          <w:szCs w:val="24"/>
        </w:rPr>
        <w:t>𝜇</w:t>
      </w:r>
      <w:r>
        <w:rPr>
          <w:rFonts w:cs="Cambria Math" w:hAnsi="Cambria Math" w:eastAsia="Cambria Math" w:ascii="Cambria Math"/>
          <w:spacing w:val="0"/>
          <w:w w:val="104"/>
          <w:position w:val="-3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0"/>
          <w:w w:val="100"/>
          <w:position w:val="-3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2"/>
          <w:w w:val="100"/>
          <w:position w:val="-3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"/>
          <w:sz w:val="24"/>
          <w:szCs w:val="24"/>
        </w:rPr>
        <w:t>⋯</w:t>
      </w:r>
      <w:r>
        <w:rPr>
          <w:rFonts w:cs="Cambria Math" w:hAnsi="Cambria Math" w:eastAsia="Cambria Math" w:ascii="Cambria Math"/>
          <w:spacing w:val="15"/>
          <w:w w:val="100"/>
          <w:position w:val="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1"/>
          <w:position w:val="2"/>
          <w:sz w:val="24"/>
          <w:szCs w:val="24"/>
        </w:rPr>
        <w:t>𝜇</w:t>
      </w:r>
      <w:r>
        <w:rPr>
          <w:rFonts w:cs="Cambria Math" w:hAnsi="Cambria Math" w:eastAsia="Cambria Math" w:ascii="Cambria Math"/>
          <w:spacing w:val="0"/>
          <w:w w:val="92"/>
          <w:position w:val="-3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-3"/>
          <w:sz w:val="17"/>
          <w:szCs w:val="17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idak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n)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16"/>
          <w:szCs w:val="16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4"/>
          <w:position w:val="2"/>
          <w:sz w:val="24"/>
          <w:szCs w:val="24"/>
        </w:rPr>
        <w:t>𝜇</w:t>
      </w:r>
      <w:r>
        <w:rPr>
          <w:rFonts w:cs="Cambria Math" w:hAnsi="Cambria Math" w:eastAsia="Cambria Math" w:ascii="Cambria Math"/>
          <w:spacing w:val="0"/>
          <w:w w:val="44"/>
          <w:position w:val="-3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44"/>
          <w:position w:val="-3"/>
          <w:sz w:val="17"/>
          <w:szCs w:val="17"/>
        </w:rPr>
        <w:t>    </w:t>
      </w:r>
      <w:r>
        <w:rPr>
          <w:rFonts w:cs="Cambria Math" w:hAnsi="Cambria Math" w:eastAsia="Cambria Math" w:ascii="Cambria Math"/>
          <w:spacing w:val="0"/>
          <w:w w:val="44"/>
          <w:position w:val="-3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"/>
          <w:sz w:val="24"/>
          <w:szCs w:val="24"/>
        </w:rPr>
        <w:t>≠</w:t>
      </w:r>
      <w:r>
        <w:rPr>
          <w:rFonts w:cs="Cambria Math" w:hAnsi="Cambria Math" w:eastAsia="Cambria Math" w:ascii="Cambria Math"/>
          <w:spacing w:val="13"/>
          <w:w w:val="100"/>
          <w:position w:val="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1"/>
          <w:position w:val="2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41"/>
          <w:position w:val="2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71"/>
          <w:position w:val="-3"/>
          <w:sz w:val="17"/>
          <w:szCs w:val="17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-3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-3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(Mini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0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α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88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2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tatis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3258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3.6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460"/>
        <w:ind w:left="5111"/>
      </w:pPr>
      <w:r>
        <w:pict>
          <v:shape type="#_x0000_t202" style="position:absolute;margin-left:155.61pt;margin-top:-35.5934pt;width:312.83pt;height:103.09pt;mso-position-horizontal-relative:page;mso-position-vertical-relative:paragraph;z-index:-7286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564" w:hRule="exact"/>
                    </w:trPr>
                    <w:tc>
                      <w:tcPr>
                        <w:tcW w:w="117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201" w:right="165" w:firstLine="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umber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nsi</w:t>
                        </w:r>
                      </w:p>
                    </w:tc>
                    <w:tc>
                      <w:tcPr>
                        <w:tcW w:w="95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9" w:right="71" w:firstLine="1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</w:t>
                        </w:r>
                      </w:p>
                    </w:tc>
                    <w:tc>
                      <w:tcPr>
                        <w:tcW w:w="12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 w:right="66" w:firstLine="14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jat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</w:p>
                    </w:tc>
                    <w:tc>
                      <w:tcPr>
                        <w:tcW w:w="175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5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</w:t>
                        </w:r>
                      </w:p>
                    </w:tc>
                    <w:tc>
                      <w:tcPr>
                        <w:tcW w:w="113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8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hitung</w:t>
                        </w:r>
                      </w:p>
                    </w:tc>
                  </w:tr>
                  <w:tr>
                    <w:trPr>
                      <w:trHeight w:val="586" w:hRule="exact"/>
                    </w:trPr>
                    <w:tc>
                      <w:tcPr>
                        <w:tcW w:w="117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</w:p>
                    </w:tc>
                    <w:tc>
                      <w:tcPr>
                        <w:tcW w:w="95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KA</w:t>
                        </w:r>
                      </w:p>
                    </w:tc>
                    <w:tc>
                      <w:tcPr>
                        <w:tcW w:w="12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spacing w:lineRule="exact" w:line="260"/>
                          <w:ind w:left="405" w:right="40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175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mbria Math" w:hAnsi="Cambria Math" w:eastAsia="Cambria Math" w:ascii="Cambria Math"/>
                            <w:sz w:val="24"/>
                            <w:szCs w:val="24"/>
                          </w:rPr>
                          <w:jc w:val="left"/>
                          <w:spacing w:lineRule="exact" w:line="560"/>
                          <w:ind w:left="445"/>
                        </w:pPr>
                        <w:r>
                          <w:rPr>
                            <w:rFonts w:cs="Cambria Math" w:hAnsi="Cambria Math" w:eastAsia="Cambria Math" w:ascii="Cambria Math"/>
                            <w:w w:val="104"/>
                            <w:position w:val="17"/>
                            <w:sz w:val="17"/>
                            <w:szCs w:val="17"/>
                          </w:rPr>
                          <w:t>2</w:t>
                        </w:r>
                        <w:r>
                          <w:rPr>
                            <w:rFonts w:cs="Cambria Math" w:hAnsi="Cambria Math" w:eastAsia="Cambria Math" w:ascii="Cambria Math"/>
                            <w:w w:val="100"/>
                            <w:position w:val="17"/>
                            <w:sz w:val="17"/>
                            <w:szCs w:val="17"/>
                          </w:rPr>
                          <w:t>       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13"/>
                            <w:w w:val="100"/>
                            <w:position w:val="17"/>
                            <w:sz w:val="17"/>
                            <w:szCs w:val="17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13"/>
                            <w:w w:val="100"/>
                            <w:position w:val="26"/>
                            <w:sz w:val="24"/>
                            <w:szCs w:val="24"/>
                          </w:rPr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26"/>
                            <w:sz w:val="24"/>
                            <w:szCs w:val="24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9"/>
                            <w:w w:val="100"/>
                            <w:position w:val="26"/>
                            <w:sz w:val="24"/>
                            <w:szCs w:val="24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9"/>
                            <w:w w:val="100"/>
                            <w:position w:val="26"/>
                            <w:sz w:val="24"/>
                            <w:szCs w:val="24"/>
                            <w:u w:val="single" w:color="000000"/>
                          </w:rPr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86"/>
                            <w:position w:val="26"/>
                            <w:sz w:val="24"/>
                            <w:szCs w:val="24"/>
                            <w:u w:val="single" w:color="000000"/>
                          </w:rPr>
                          <w:t>���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86"/>
                            <w:position w:val="26"/>
                            <w:sz w:val="24"/>
                            <w:szCs w:val="24"/>
                            <w:u w:val="single" w:color="000000"/>
                          </w:rPr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26"/>
                            <w:sz w:val="24"/>
                            <w:szCs w:val="24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23"/>
                            <w:w w:val="100"/>
                            <w:position w:val="26"/>
                            <w:sz w:val="24"/>
                            <w:szCs w:val="24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23"/>
                            <w:w w:val="100"/>
                            <w:position w:val="26"/>
                            <w:sz w:val="24"/>
                            <w:szCs w:val="24"/>
                          </w:rPr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13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mbria Math" w:hAnsi="Cambria Math" w:eastAsia="Cambria Math" w:ascii="Cambria Math"/>
                            <w:sz w:val="17"/>
                            <w:szCs w:val="17"/>
                          </w:rPr>
                          <w:jc w:val="center"/>
                          <w:spacing w:lineRule="exact" w:line="220"/>
                          <w:ind w:left="405" w:right="416"/>
                        </w:pPr>
                        <w:r>
                          <w:rPr>
                            <w:rFonts w:cs="Cambria Math" w:hAnsi="Cambria Math" w:eastAsia="Cambria Math" w:ascii="Cambria Math"/>
                            <w:position w:val="-4"/>
                            <w:sz w:val="24"/>
                            <w:szCs w:val="24"/>
                          </w:rPr>
                        </w:r>
                        <w:r>
                          <w:rPr>
                            <w:rFonts w:cs="Cambria Math" w:hAnsi="Cambria Math" w:eastAsia="Cambria Math" w:ascii="Cambria Math"/>
                            <w:position w:val="-4"/>
                            <w:sz w:val="24"/>
                            <w:szCs w:val="24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position w:val="-4"/>
                            <w:sz w:val="24"/>
                            <w:szCs w:val="24"/>
                            <w:u w:val="single" w:color="000000"/>
                          </w:rPr>
                        </w:r>
                        <w:r>
                          <w:rPr>
                            <w:rFonts w:cs="Cambria Math" w:hAnsi="Cambria Math" w:eastAsia="Cambria Math" w:ascii="Cambria Math"/>
                            <w:spacing w:val="12"/>
                            <w:w w:val="70"/>
                            <w:position w:val="-4"/>
                            <w:sz w:val="24"/>
                            <w:szCs w:val="24"/>
                            <w:u w:val="single" w:color="000000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2"/>
                            <w:w w:val="70"/>
                            <w:position w:val="-4"/>
                            <w:sz w:val="24"/>
                            <w:szCs w:val="24"/>
                            <w:u w:val="single" w:color="000000"/>
                          </w:rPr>
                        </w:r>
                        <w:r>
                          <w:rPr>
                            <w:rFonts w:cs="Cambria Math" w:hAnsi="Cambria Math" w:eastAsia="Cambria Math" w:ascii="Cambria Math"/>
                            <w:spacing w:val="12"/>
                            <w:w w:val="70"/>
                            <w:position w:val="-4"/>
                            <w:sz w:val="24"/>
                            <w:szCs w:val="24"/>
                          </w:rPr>
                        </w:r>
                        <w:r>
                          <w:rPr>
                            <w:rFonts w:cs="Cambria Math" w:hAnsi="Cambria Math" w:eastAsia="Cambria Math" w:ascii="Cambria Math"/>
                            <w:spacing w:val="12"/>
                            <w:w w:val="70"/>
                            <w:position w:val="-4"/>
                            <w:sz w:val="24"/>
                            <w:szCs w:val="24"/>
                          </w:rPr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4"/>
                            <w:position w:val="5"/>
                            <w:sz w:val="17"/>
                            <w:szCs w:val="17"/>
                          </w:rPr>
                          <w:t>2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0"/>
                            <w:sz w:val="17"/>
                            <w:szCs w:val="17"/>
                          </w:rPr>
                        </w:r>
                      </w:p>
                      <w:p>
                        <w:pPr>
                          <w:rPr>
                            <w:rFonts w:cs="Cambria Math" w:hAnsi="Cambria Math" w:eastAsia="Cambria Math" w:ascii="Cambria Math"/>
                            <w:sz w:val="17"/>
                            <w:szCs w:val="17"/>
                          </w:rPr>
                          <w:jc w:val="center"/>
                          <w:spacing w:lineRule="exact" w:line="260"/>
                          <w:ind w:left="514" w:right="415"/>
                        </w:pPr>
                        <w:r>
                          <w:rPr>
                            <w:rFonts w:cs="Cambria Math" w:hAnsi="Cambria Math" w:eastAsia="Cambria Math" w:ascii="Cambria Math"/>
                            <w:w w:val="104"/>
                            <w:position w:val="16"/>
                            <w:sz w:val="17"/>
                            <w:szCs w:val="17"/>
                          </w:rPr>
                        </w:r>
                        <w:r>
                          <w:rPr>
                            <w:rFonts w:cs="Cambria Math" w:hAnsi="Cambria Math" w:eastAsia="Cambria Math" w:ascii="Cambria Math"/>
                            <w:w w:val="104"/>
                            <w:position w:val="16"/>
                            <w:sz w:val="17"/>
                            <w:szCs w:val="17"/>
                            <w:u w:val="single" w:color="000000"/>
                          </w:rPr>
                          <w:t>1</w:t>
                        </w:r>
                        <w:r>
                          <w:rPr>
                            <w:rFonts w:cs="Cambria Math" w:hAnsi="Cambria Math" w:eastAsia="Cambria Math" w:ascii="Cambria Math"/>
                            <w:w w:val="104"/>
                            <w:position w:val="16"/>
                            <w:sz w:val="17"/>
                            <w:szCs w:val="17"/>
                            <w:u w:val="single" w:color="000000"/>
                          </w:rPr>
                        </w:r>
                        <w:r>
                          <w:rPr>
                            <w:rFonts w:cs="Cambria Math" w:hAnsi="Cambria Math" w:eastAsia="Cambria Math" w:ascii="Cambria Math"/>
                            <w:w w:val="100"/>
                            <w:position w:val="16"/>
                            <w:sz w:val="17"/>
                            <w:szCs w:val="17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7"/>
                            <w:w w:val="100"/>
                            <w:position w:val="16"/>
                            <w:sz w:val="17"/>
                            <w:szCs w:val="17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7"/>
                            <w:w w:val="100"/>
                            <w:position w:val="16"/>
                            <w:sz w:val="17"/>
                            <w:szCs w:val="17"/>
                          </w:rPr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0"/>
                            <w:sz w:val="17"/>
                            <w:szCs w:val="17"/>
                          </w:rPr>
                        </w:r>
                      </w:p>
                      <w:p>
                        <w:pPr>
                          <w:rPr>
                            <w:rFonts w:cs="Cambria Math" w:hAnsi="Cambria Math" w:eastAsia="Cambria Math" w:ascii="Cambria Math"/>
                            <w:sz w:val="17"/>
                            <w:szCs w:val="17"/>
                          </w:rPr>
                          <w:jc w:val="center"/>
                          <w:spacing w:lineRule="exact" w:line="60"/>
                          <w:ind w:left="406" w:right="418"/>
                        </w:pPr>
                        <w:r>
                          <w:rPr>
                            <w:rFonts w:cs="Cambria Math" w:hAnsi="Cambria Math" w:eastAsia="Cambria Math" w:ascii="Cambria Math"/>
                            <w:spacing w:val="12"/>
                            <w:w w:val="70"/>
                            <w:position w:val="-1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4"/>
                            <w:position w:val="6"/>
                            <w:sz w:val="17"/>
                            <w:szCs w:val="17"/>
                          </w:rPr>
                          <w:t>2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0"/>
                            <w:sz w:val="17"/>
                            <w:szCs w:val="17"/>
                          </w:rPr>
                        </w:r>
                      </w:p>
                    </w:tc>
                  </w:tr>
                  <w:tr>
                    <w:trPr>
                      <w:trHeight w:val="603" w:hRule="exact"/>
                    </w:trPr>
                    <w:tc>
                      <w:tcPr>
                        <w:tcW w:w="117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32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lat</w:t>
                        </w:r>
                      </w:p>
                    </w:tc>
                    <w:tc>
                      <w:tcPr>
                        <w:tcW w:w="95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KG</w:t>
                        </w:r>
                      </w:p>
                    </w:tc>
                    <w:tc>
                      <w:tcPr>
                        <w:tcW w:w="12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30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1)</w:t>
                        </w:r>
                      </w:p>
                    </w:tc>
                    <w:tc>
                      <w:tcPr>
                        <w:tcW w:w="175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Cambria Math" w:hAnsi="Cambria Math" w:eastAsia="Cambria Math" w:ascii="Cambria Math"/>
                            <w:sz w:val="24"/>
                            <w:szCs w:val="24"/>
                          </w:rPr>
                          <w:tabs>
                            <w:tab w:pos="1580" w:val="left"/>
                          </w:tabs>
                          <w:jc w:val="left"/>
                          <w:spacing w:lineRule="exact" w:line="460"/>
                          <w:ind w:left="153"/>
                        </w:pPr>
                        <w:r>
                          <w:rPr>
                            <w:rFonts w:cs="Cambria Math" w:hAnsi="Cambria Math" w:eastAsia="Cambria Math" w:ascii="Cambria Math"/>
                            <w:spacing w:val="12"/>
                            <w:w w:val="70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4"/>
                            <w:position w:val="9"/>
                            <w:sz w:val="17"/>
                            <w:szCs w:val="17"/>
                          </w:rPr>
                          <w:t>2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9"/>
                            <w:sz w:val="17"/>
                            <w:szCs w:val="17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2"/>
                            <w:w w:val="100"/>
                            <w:position w:val="9"/>
                            <w:sz w:val="17"/>
                            <w:szCs w:val="17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=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3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3"/>
                            <w:w w:val="100"/>
                            <w:position w:val="18"/>
                            <w:sz w:val="24"/>
                            <w:szCs w:val="24"/>
                          </w:rPr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18"/>
                            <w:sz w:val="24"/>
                            <w:szCs w:val="24"/>
                            <w:u w:val="single" w:color="000000"/>
                          </w:rPr>
                          <w:t>    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24"/>
                            <w:w w:val="100"/>
                            <w:position w:val="18"/>
                            <w:sz w:val="24"/>
                            <w:szCs w:val="24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-24"/>
                            <w:w w:val="100"/>
                            <w:position w:val="18"/>
                            <w:sz w:val="24"/>
                            <w:szCs w:val="24"/>
                            <w:u w:val="single" w:color="000000"/>
                          </w:rPr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86"/>
                            <w:position w:val="18"/>
                            <w:sz w:val="24"/>
                            <w:szCs w:val="24"/>
                            <w:u w:val="single" w:color="000000"/>
                          </w:rPr>
                          <w:t>���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86"/>
                            <w:position w:val="18"/>
                            <w:sz w:val="24"/>
                            <w:szCs w:val="24"/>
                            <w:u w:val="single" w:color="000000"/>
                          </w:rPr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18"/>
                            <w:sz w:val="24"/>
                            <w:szCs w:val="24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18"/>
                            <w:sz w:val="24"/>
                            <w:szCs w:val="24"/>
                            <w:u w:val="single" w:color="000000"/>
                          </w:rPr>
                          <w:tab/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18"/>
                            <w:sz w:val="24"/>
                            <w:szCs w:val="24"/>
                            <w:u w:val="single" w:color="000000"/>
                          </w:rPr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rPr>
                            <w:rFonts w:cs="Cambria Math" w:hAnsi="Cambria Math" w:eastAsia="Cambria Math" w:ascii="Cambria Math"/>
                            <w:sz w:val="24"/>
                            <w:szCs w:val="24"/>
                          </w:rPr>
                          <w:jc w:val="left"/>
                          <w:spacing w:lineRule="exact" w:line="100"/>
                          <w:ind w:left="695"/>
                        </w:pPr>
                        <w:r>
                          <w:rPr>
                            <w:rFonts w:cs="Cambria Math" w:hAnsi="Cambria Math" w:eastAsia="Cambria Math" w:ascii="Cambria Math"/>
                            <w:spacing w:val="8"/>
                            <w:w w:val="87"/>
                            <w:position w:val="3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87"/>
                            <w:position w:val="3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87"/>
                            <w:position w:val="3"/>
                            <w:sz w:val="24"/>
                            <w:szCs w:val="24"/>
                          </w:rPr>
                          <w:t>�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3"/>
                            <w:w w:val="87"/>
                            <w:position w:val="3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3"/>
                            <w:sz w:val="24"/>
                            <w:szCs w:val="24"/>
                          </w:rPr>
                          <w:t>−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3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1"/>
                            <w:w w:val="100"/>
                            <w:position w:val="3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3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cs="Cambria Math" w:hAnsi="Cambria Math" w:eastAsia="Cambria Math" w:ascii="Cambria Math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13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288" w:hRule="exact"/>
                    </w:trPr>
                    <w:tc>
                      <w:tcPr>
                        <w:tcW w:w="117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32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Tot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</w:p>
                    </w:tc>
                    <w:tc>
                      <w:tcPr>
                        <w:tcW w:w="95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6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KT</w:t>
                        </w:r>
                      </w:p>
                    </w:tc>
                    <w:tc>
                      <w:tcPr>
                        <w:tcW w:w="12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38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175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13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Cambria Math" w:hAnsi="Cambria Math" w:eastAsia="Cambria Math" w:ascii="Cambria Math"/>
          <w:spacing w:val="-10"/>
          <w:w w:val="70"/>
          <w:position w:val="12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4"/>
          <w:position w:val="7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7"/>
          <w:sz w:val="17"/>
          <w:szCs w:val="17"/>
        </w:rPr>
        <w:t>  </w:t>
      </w:r>
      <w:r>
        <w:rPr>
          <w:rFonts w:cs="Cambria Math" w:hAnsi="Cambria Math" w:eastAsia="Cambria Math" w:ascii="Cambria Math"/>
          <w:spacing w:val="-14"/>
          <w:w w:val="100"/>
          <w:position w:val="7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12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5"/>
          <w:w w:val="100"/>
          <w:position w:val="12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83"/>
          <w:position w:val="-4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6"/>
          <w:w w:val="83"/>
          <w:position w:val="-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4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-4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-4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00"/>
        <w:ind w:left="1016"/>
      </w:pP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spacing w:val="27"/>
          <w:w w:val="100"/>
          <w:position w:val="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olak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5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4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6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position w:val="2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nifik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nsi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9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α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4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position w:val="2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-7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83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31"/>
          <w:w w:val="83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&gt;</w:t>
      </w:r>
      <w:r>
        <w:rPr>
          <w:rFonts w:cs="Cambria Math" w:hAnsi="Cambria Math" w:eastAsia="Cambria Math" w:ascii="Cambria Math"/>
          <w:spacing w:val="15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48"/>
          <w:w w:val="83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14"/>
          <w:position w:val="15"/>
          <w:sz w:val="17"/>
          <w:szCs w:val="17"/>
        </w:rPr>
        <w:t>α</w:t>
      </w:r>
      <w:r>
        <w:rPr>
          <w:rFonts w:cs="Cambria Math" w:hAnsi="Cambria Math" w:eastAsia="Cambria Math" w:ascii="Cambria Math"/>
          <w:spacing w:val="-27"/>
          <w:w w:val="100"/>
          <w:position w:val="1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87"/>
          <w:position w:val="20"/>
          <w:sz w:val="24"/>
          <w:szCs w:val="24"/>
        </w:rPr>
        <w:t>[</w:t>
      </w:r>
      <w:r>
        <w:rPr>
          <w:rFonts w:cs="Cambria Math" w:hAnsi="Cambria Math" w:eastAsia="Cambria Math" w:ascii="Cambria Math"/>
          <w:spacing w:val="0"/>
          <w:w w:val="87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5"/>
          <w:w w:val="87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20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1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6"/>
          <w:w w:val="87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87"/>
          <w:position w:val="21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0"/>
          <w:w w:val="87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2"/>
          <w:w w:val="87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20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1"/>
          <w:w w:val="100"/>
          <w:position w:val="21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1016"/>
      </w:pP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2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lain,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5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3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nk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5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4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8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00"/>
        <w:ind w:left="1016"/>
      </w:pP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mendukung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9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spacing w:val="21"/>
          <w:w w:val="100"/>
          <w:position w:val="1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7"/>
          <w:position w:val="20"/>
          <w:sz w:val="24"/>
          <w:szCs w:val="24"/>
        </w:rPr>
        <w:t>𝑃</w:t>
      </w:r>
      <w:r>
        <w:rPr>
          <w:rFonts w:cs="Cambria Math" w:hAnsi="Cambria Math" w:eastAsia="Cambria Math" w:ascii="Cambria Math"/>
          <w:spacing w:val="0"/>
          <w:w w:val="47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22"/>
          <w:w w:val="47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3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47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7"/>
          <w:w w:val="47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[</w:t>
      </w:r>
      <w:r>
        <w:rPr>
          <w:rFonts w:cs="Cambria Math" w:hAnsi="Cambria Math" w:eastAsia="Cambria Math" w:ascii="Cambria Math"/>
          <w:spacing w:val="9"/>
          <w:w w:val="92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[</w:t>
      </w:r>
      <w:r>
        <w:rPr>
          <w:rFonts w:cs="Cambria Math" w:hAnsi="Cambria Math" w:eastAsia="Cambria Math" w:ascii="Cambria Math"/>
          <w:spacing w:val="0"/>
          <w:w w:val="83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7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20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,</w:t>
      </w:r>
      <w:r>
        <w:rPr>
          <w:rFonts w:cs="Cambria Math" w:hAnsi="Cambria Math" w:eastAsia="Cambria Math" w:ascii="Cambria Math"/>
          <w:spacing w:val="-11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6"/>
          <w:w w:val="87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"/>
          <w:w w:val="87"/>
          <w:position w:val="21"/>
          <w:sz w:val="24"/>
          <w:szCs w:val="24"/>
        </w:rPr>
        <w:t>(</w:t>
      </w:r>
      <w:r>
        <w:rPr>
          <w:rFonts w:cs="Cambria Math" w:hAnsi="Cambria Math" w:eastAsia="Cambria Math" w:ascii="Cambria Math"/>
          <w:spacing w:val="0"/>
          <w:w w:val="87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12"/>
          <w:w w:val="87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−</w:t>
      </w:r>
      <w:r>
        <w:rPr>
          <w:rFonts w:cs="Cambria Math" w:hAnsi="Cambria Math" w:eastAsia="Cambria Math" w:ascii="Cambria Math"/>
          <w:spacing w:val="1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20"/>
          <w:sz w:val="24"/>
          <w:szCs w:val="24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21"/>
          <w:sz w:val="24"/>
          <w:szCs w:val="24"/>
        </w:rPr>
        <w:t>)</w:t>
      </w:r>
      <w:r>
        <w:rPr>
          <w:rFonts w:cs="Cambria Math" w:hAnsi="Cambria Math" w:eastAsia="Cambria Math" w:ascii="Cambria Math"/>
          <w:spacing w:val="16"/>
          <w:w w:val="100"/>
          <w:position w:val="21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&gt;</w:t>
      </w:r>
      <w:r>
        <w:rPr>
          <w:rFonts w:cs="Cambria Math" w:hAnsi="Cambria Math" w:eastAsia="Cambria Math" w:ascii="Cambria Math"/>
          <w:spacing w:val="15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7"/>
          <w:w w:val="83"/>
          <w:position w:val="20"/>
          <w:sz w:val="24"/>
          <w:szCs w:val="24"/>
        </w:rPr>
        <w:t>�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1.7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24"/>
          <w:szCs w:val="24"/>
        </w:rPr>
        <w:t>ograp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3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3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78" w:firstLine="72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ogr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phic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013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59"/>
        <w:ind w:left="588" w:right="78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ld)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588" w:right="79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sial,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posisi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lokasi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hubun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dll.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59"/>
        <w:ind w:left="2919" w:right="2411" w:firstLine="122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IV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ETODO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lasi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8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opulasi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luruh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mpel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017.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78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digunak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ofisika,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FF"/>
          <w:spacing w:val="-59"/>
          <w:w w:val="100"/>
          <w:position w:val="-1"/>
          <w:sz w:val="24"/>
          <w:szCs w:val="24"/>
        </w:rPr>
        <w:t> </w:t>
      </w:r>
      <w:hyperlink r:id="rId27"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4"/>
            <w:szCs w:val="24"/>
            <w:u w:val="single" w:color="0000FF"/>
          </w:rPr>
          <w:t>ht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4"/>
            <w:szCs w:val="24"/>
            <w:u w:val="single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4"/>
            <w:szCs w:val="24"/>
            <w:u w:val="single" w:color="0000FF"/>
          </w:rPr>
          <w:t>p: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4"/>
            <w:szCs w:val="24"/>
            <w:u w:val="single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position w:val="-1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4"/>
            <w:szCs w:val="24"/>
            <w:u w:val="single" w:color="0000FF"/>
          </w:rPr>
          <w:t>/ww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4"/>
            <w:szCs w:val="24"/>
            <w:u w:val="single" w:color="0000FF"/>
          </w:rPr>
          <w:t>w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position w:val="-1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4"/>
            <w:szCs w:val="24"/>
            <w:u w:val="single" w:color="0000FF"/>
          </w:rPr>
          <w:t>.bmk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position w:val="-1"/>
            <w:sz w:val="24"/>
            <w:szCs w:val="24"/>
            <w:u w:val="single" w:color="0000FF"/>
          </w:rPr>
          <w:t>g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position w:val="-1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4"/>
            <w:szCs w:val="24"/>
            <w:u w:val="single" w:color="0000FF"/>
          </w:rPr>
          <w:t>.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position w:val="-1"/>
            <w:sz w:val="24"/>
            <w:szCs w:val="24"/>
            <w:u w:val="single" w:color="0000FF"/>
          </w:rPr>
          <w:t>g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position w:val="-1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position w:val="-1"/>
            <w:sz w:val="24"/>
            <w:szCs w:val="24"/>
            <w:u w:val="single" w:color="0000FF"/>
          </w:rPr>
          <w:t>o.id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4"/>
            <w:szCs w:val="24"/>
            <w:u w:val="single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4"/>
            <w:szCs w:val="24"/>
          </w:rPr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position w:val="-1"/>
            <w:sz w:val="24"/>
            <w:szCs w:val="24"/>
          </w:rPr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position w:val="-1"/>
            <w:sz w:val="24"/>
            <w:szCs w:val="24"/>
          </w:rPr>
          <w:t>.</w:t>
        </w:r>
      </w:hyperlink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7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pth,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smaj,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smin,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pha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 w:lineRule="exact" w:line="260"/>
        <w:ind w:left="2615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4.1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finisi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rasional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tbl>
      <w:tblPr>
        <w:tblW w:w="0" w:type="auto"/>
        <w:tblLook w:val="01E0"/>
        <w:jc w:val="left"/>
        <w:tblInd w:w="72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86" w:hRule="exact"/>
        </w:trPr>
        <w:tc>
          <w:tcPr>
            <w:tcW w:w="2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27" w:right="82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finisi</w:t>
            </w:r>
          </w:p>
        </w:tc>
        <w:tc>
          <w:tcPr>
            <w:tcW w:w="51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finisi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sional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</w:tr>
      <w:tr>
        <w:trPr>
          <w:trHeight w:val="286" w:hRule="exact"/>
        </w:trPr>
        <w:tc>
          <w:tcPr>
            <w:tcW w:w="2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1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</w:tr>
      <w:tr>
        <w:trPr>
          <w:trHeight w:val="286" w:hRule="exact"/>
        </w:trPr>
        <w:tc>
          <w:tcPr>
            <w:tcW w:w="2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ag</w:t>
            </w: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3"/>
                <w:w w:val="100"/>
                <w:sz w:val="24"/>
                <w:szCs w:val="24"/>
              </w:rPr>
              <w:t>(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agni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ud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1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udo,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richt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</w:tr>
      <w:tr>
        <w:trPr>
          <w:trHeight w:val="564" w:hRule="exact"/>
        </w:trPr>
        <w:tc>
          <w:tcPr>
            <w:tcW w:w="2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Smaj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1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 w:right="5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stasiun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jauh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pisent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omet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r.</w:t>
            </w:r>
          </w:p>
        </w:tc>
      </w:tr>
      <w:tr>
        <w:trPr>
          <w:trHeight w:val="562" w:hRule="exact"/>
        </w:trPr>
        <w:tc>
          <w:tcPr>
            <w:tcW w:w="2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Smin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1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 w:lineRule="exact" w:line="260"/>
              <w:ind w:left="102" w:right="5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stasiun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pisen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omet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r.</w:t>
            </w:r>
          </w:p>
        </w:tc>
      </w:tr>
      <w:tr>
        <w:trPr>
          <w:trHeight w:val="562" w:hRule="exact"/>
        </w:trPr>
        <w:tc>
          <w:tcPr>
            <w:tcW w:w="2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Cphase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1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 w:lineRule="exact" w:line="260"/>
              <w:ind w:left="102" w:right="6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Count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Phase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ktu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n.</w:t>
            </w:r>
          </w:p>
        </w:tc>
      </w:tr>
      <w:tr>
        <w:trPr>
          <w:trHeight w:val="562" w:hRule="exact"/>
        </w:trPr>
        <w:tc>
          <w:tcPr>
            <w:tcW w:w="2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jadi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51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 w:lineRule="exact" w:line="260"/>
              <w:ind w:left="102" w:right="6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jadi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jadi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lalu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jadi</w:t>
            </w:r>
          </w:p>
        </w:tc>
      </w:tr>
    </w:tbl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8" w:lineRule="exact" w:line="400"/>
        <w:ind w:left="588" w:right="78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indeks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398" w:right="3932"/>
        <w:sectPr>
          <w:pgMar w:header="0" w:footer="0" w:top="1560" w:bottom="280" w:left="1680" w:right="1580"/>
          <w:headerReference w:type="default" r:id="rId26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37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before="68"/>
        <w:ind w:righ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38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i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Bouldin</w:t>
      </w:r>
      <w:r>
        <w:rPr>
          <w:rFonts w:cs="Times New Roman" w:hAnsi="Times New Roman" w:eastAsia="Times New Roman" w:ascii="Times New Roman"/>
          <w:i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Rao</w:t>
      </w:r>
      <w:r>
        <w:rPr>
          <w:rFonts w:cs="Times New Roman" w:hAnsi="Times New Roman" w:eastAsia="Times New Roman" w:ascii="Times New Roman"/>
          <w:i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Conn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62"/>
      </w:pPr>
      <w:r>
        <w:pict>
          <v:shape type="#_x0000_t75" style="width:319.5pt;height:384pt">
            <v:imagedata o:title="" r:id="rId2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723" w:right="2255"/>
        <w:sectPr>
          <w:pgMar w:header="0" w:footer="0" w:top="620" w:bottom="280" w:left="1680" w:right="1580"/>
          <w:headerReference w:type="default" r:id="rId28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auto" w:line="359"/>
        <w:ind w:left="3684" w:right="3218" w:firstLine="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BAHASAN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isti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5" w:firstLine="720"/>
      </w:pPr>
      <w:r>
        <w:pict>
          <v:group style="position:absolute;margin-left:150.1pt;margin-top:61.6131pt;width:323.5pt;height:420.95pt;mso-position-horizontal-relative:page;mso-position-vertical-relative:paragraph;z-index:-7285" coordorigin="3002,1232" coordsize="6470,8419">
            <v:shape style="position:absolute;left:3012;top:1242;width:6450;height:8400" coordorigin="3012,1242" coordsize="6450,8400" path="m9462,1242l3012,1242,3012,9641,9462,9641,9462,1242xe" filled="t" fillcolor="#000000" stroked="f">
              <v:path arrowok="t"/>
              <v:fill/>
            </v:shape>
            <v:shape style="position:absolute;left:5026;top:1841;width:4227;height:7606" coordorigin="5026,1841" coordsize="4227,7606" path="m5026,9447l9252,9447,9252,1841,5026,1841,5026,9447xe" filled="t" fillcolor="#3E3E3E" stroked="f">
              <v:path arrowok="t"/>
              <v:fill/>
            </v:shape>
            <v:shape type="#_x0000_t75" style="position:absolute;left:4958;top:1870;width:4058;height:7613">
              <v:imagedata o:title="" r:id="rId31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skript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agni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smaj,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min,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rikut:</w:t>
      </w:r>
    </w:p>
    <w:p>
      <w:pPr>
        <w:rPr>
          <w:rFonts w:cs="Calibri" w:hAnsi="Calibri" w:eastAsia="Calibri" w:ascii="Calibri"/>
          <w:sz w:val="32"/>
          <w:szCs w:val="32"/>
        </w:rPr>
        <w:jc w:val="left"/>
        <w:spacing w:before="36" w:lineRule="exact" w:line="380"/>
        <w:ind w:left="2330"/>
      </w:pPr>
      <w:r>
        <w:rPr>
          <w:rFonts w:cs="Calibri" w:hAnsi="Calibri" w:eastAsia="Calibri" w:ascii="Calibri"/>
          <w:b/>
          <w:color w:val="FFFFFF"/>
          <w:spacing w:val="0"/>
          <w:w w:val="100"/>
          <w:sz w:val="32"/>
          <w:szCs w:val="32"/>
        </w:rPr>
        <w:t>R</w:t>
      </w:r>
      <w:r>
        <w:rPr>
          <w:rFonts w:cs="Calibri" w:hAnsi="Calibri" w:eastAsia="Calibri" w:ascii="Calibri"/>
          <w:b/>
          <w:color w:val="FFFFFF"/>
          <w:spacing w:val="-1"/>
          <w:w w:val="100"/>
          <w:sz w:val="32"/>
          <w:szCs w:val="32"/>
        </w:rPr>
        <w:t>a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32"/>
          <w:szCs w:val="32"/>
        </w:rPr>
        <w:t>t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32"/>
          <w:szCs w:val="32"/>
        </w:rPr>
        <w:t>a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32"/>
          <w:szCs w:val="32"/>
        </w:rPr>
        <w:t>-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2"/>
          <w:szCs w:val="32"/>
        </w:rPr>
        <w:t>R</w:t>
      </w:r>
      <w:r>
        <w:rPr>
          <w:rFonts w:cs="Calibri" w:hAnsi="Calibri" w:eastAsia="Calibri" w:ascii="Calibri"/>
          <w:b/>
          <w:color w:val="FFFFFF"/>
          <w:spacing w:val="-1"/>
          <w:w w:val="100"/>
          <w:sz w:val="32"/>
          <w:szCs w:val="32"/>
        </w:rPr>
        <w:t>a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32"/>
          <w:szCs w:val="32"/>
        </w:rPr>
        <w:t>t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2"/>
          <w:szCs w:val="32"/>
        </w:rPr>
        <w:t>a</w:t>
      </w:r>
      <w:r>
        <w:rPr>
          <w:rFonts w:cs="Calibri" w:hAnsi="Calibri" w:eastAsia="Calibri" w:ascii="Calibri"/>
          <w:b/>
          <w:color w:val="FFFFFF"/>
          <w:spacing w:val="-15"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2"/>
          <w:szCs w:val="32"/>
        </w:rPr>
        <w:t>De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32"/>
          <w:szCs w:val="32"/>
        </w:rPr>
        <w:t>p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2"/>
          <w:szCs w:val="32"/>
        </w:rPr>
        <w:t>th</w:t>
      </w:r>
      <w:r>
        <w:rPr>
          <w:rFonts w:cs="Calibri" w:hAnsi="Calibri" w:eastAsia="Calibri" w:ascii="Calibri"/>
          <w:b/>
          <w:color w:val="FFFFFF"/>
          <w:spacing w:val="-4"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2"/>
          <w:szCs w:val="32"/>
        </w:rPr>
        <w:t>Gempa</w:t>
      </w:r>
      <w:r>
        <w:rPr>
          <w:rFonts w:cs="Calibri" w:hAnsi="Calibri" w:eastAsia="Calibri" w:ascii="Calibri"/>
          <w:b/>
          <w:color w:val="FFFFFF"/>
          <w:spacing w:val="-8"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2"/>
          <w:szCs w:val="32"/>
        </w:rPr>
        <w:t>Bumi</w:t>
      </w:r>
      <w:r>
        <w:rPr>
          <w:rFonts w:cs="Calibri" w:hAnsi="Calibri" w:eastAsia="Calibri" w:ascii="Calibri"/>
          <w:b/>
          <w:color w:val="FFFFFF"/>
          <w:spacing w:val="-5"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color w:val="FFFFFF"/>
          <w:spacing w:val="-1"/>
          <w:w w:val="100"/>
          <w:sz w:val="32"/>
          <w:szCs w:val="32"/>
        </w:rPr>
        <w:t>(</w:t>
      </w:r>
      <w:r>
        <w:rPr>
          <w:rFonts w:cs="Calibri" w:hAnsi="Calibri" w:eastAsia="Calibri" w:ascii="Calibri"/>
          <w:b/>
          <w:color w:val="FFFFFF"/>
          <w:spacing w:val="-2"/>
          <w:w w:val="100"/>
          <w:sz w:val="32"/>
          <w:szCs w:val="32"/>
        </w:rPr>
        <w:t>K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2"/>
          <w:szCs w:val="32"/>
        </w:rPr>
        <w:t>m)</w:t>
      </w:r>
      <w:r>
        <w:rPr>
          <w:rFonts w:cs="Calibri" w:hAnsi="Calibri" w:eastAsia="Calibri" w:ascii="Calibri"/>
          <w:color w:val="000000"/>
          <w:spacing w:val="0"/>
          <w:w w:val="100"/>
          <w:sz w:val="32"/>
          <w:szCs w:val="32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0"/>
          <w:szCs w:val="20"/>
        </w:rPr>
        <w:jc w:val="right"/>
        <w:spacing w:before="19" w:lineRule="exact" w:line="240"/>
        <w:ind w:right="2089"/>
      </w:pPr>
      <w:r>
        <w:pict>
          <v:shape type="#_x0000_t202" style="position:absolute;margin-left:164.03pt;margin-top:-348.269pt;width:207.865pt;height:380.29pt;mso-position-horizontal-relative:page;mso-position-vertical-relative:paragraph;z-index:-7284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419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right"/>
                          <w:spacing w:lineRule="exact" w:line="180"/>
                          <w:ind w:right="139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B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right"/>
                          <w:spacing w:before="4"/>
                          <w:ind w:right="139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sz w:val="16"/>
                            <w:szCs w:val="16"/>
                          </w:rPr>
                          <w:t>Su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sz w:val="16"/>
                            <w:szCs w:val="16"/>
                          </w:rPr>
                          <w:t>aw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sz w:val="16"/>
                            <w:szCs w:val="16"/>
                          </w:rPr>
                          <w:t>si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20"/>
                          <w:ind w:left="30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13.17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180"/>
                          <w:ind w:left="308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13.76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861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Ka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an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321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14.70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right"/>
                          <w:spacing w:lineRule="exact" w:line="160"/>
                          <w:ind w:right="141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B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327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15.15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866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am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381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18.93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762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2"/>
                            <w:w w:val="100"/>
                            <w:position w:val="1"/>
                            <w:sz w:val="16"/>
                            <w:szCs w:val="16"/>
                          </w:rPr>
                          <w:t>w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382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18.99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303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B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2"/>
                            <w:w w:val="100"/>
                            <w:position w:val="1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2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384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19.16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395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ai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B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at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406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20.71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right"/>
                          <w:spacing w:lineRule="exact" w:line="160"/>
                          <w:ind w:right="139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am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463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24.78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805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466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25.00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605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B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at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468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25.09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271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2"/>
                            <w:w w:val="100"/>
                            <w:position w:val="1"/>
                            <w:sz w:val="16"/>
                            <w:szCs w:val="16"/>
                          </w:rPr>
                          <w:t>k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473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25.46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143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2"/>
                            <w:w w:val="100"/>
                            <w:position w:val="1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ai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2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1"/>
                            <w:position w:val="1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487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26.44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443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2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2"/>
                            <w:w w:val="100"/>
                            <w:position w:val="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b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w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521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28.86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387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3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2"/>
                            <w:w w:val="100"/>
                            <w:position w:val="1"/>
                            <w:sz w:val="16"/>
                            <w:szCs w:val="16"/>
                          </w:rPr>
                          <w:t>k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536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29.92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844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B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543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30.48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648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2"/>
                            <w:w w:val="100"/>
                            <w:position w:val="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569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32.32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839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da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596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34.22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931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Sawu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631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36.68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751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2"/>
                            <w:w w:val="100"/>
                            <w:position w:val="1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2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2"/>
                            <w:w w:val="100"/>
                            <w:position w:val="1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2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ba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642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37.50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64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Kep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683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40.33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991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688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40.71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533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2"/>
                            <w:w w:val="100"/>
                            <w:position w:val="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734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43.94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884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H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3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h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754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45.43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506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2"/>
                            <w:w w:val="100"/>
                            <w:position w:val="1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775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4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20"/>
                            <w:szCs w:val="20"/>
                          </w:rPr>
                          <w:t>6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.93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1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right"/>
                          <w:spacing w:lineRule="exact" w:line="160"/>
                          <w:ind w:right="139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awa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799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4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20"/>
                            <w:szCs w:val="20"/>
                          </w:rPr>
                          <w:t>8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.58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482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Ha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h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center"/>
                          <w:spacing w:lineRule="exact" w:line="200"/>
                          <w:ind w:left="832" w:right="1049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99"/>
                            <w:position w:val="1"/>
                            <w:sz w:val="20"/>
                            <w:szCs w:val="20"/>
                          </w:rPr>
                          <w:t>53.39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56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2"/>
                            <w:w w:val="100"/>
                            <w:position w:val="1"/>
                            <w:sz w:val="16"/>
                            <w:szCs w:val="16"/>
                          </w:rPr>
                          <w:t>P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2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2"/>
                            <w:w w:val="100"/>
                            <w:position w:val="1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2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b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2"/>
                            <w:w w:val="100"/>
                            <w:position w:val="1"/>
                            <w:sz w:val="16"/>
                            <w:szCs w:val="16"/>
                          </w:rPr>
                          <w:t>w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center"/>
                          <w:spacing w:lineRule="exact" w:line="200"/>
                          <w:ind w:left="962" w:right="919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99"/>
                            <w:position w:val="1"/>
                            <w:sz w:val="20"/>
                            <w:szCs w:val="20"/>
                          </w:rPr>
                          <w:t>62.64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461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Kep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3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d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center"/>
                          <w:spacing w:lineRule="exact" w:line="200"/>
                          <w:ind w:left="1021" w:right="86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99"/>
                            <w:position w:val="1"/>
                            <w:sz w:val="20"/>
                            <w:szCs w:val="20"/>
                          </w:rPr>
                          <w:t>66.81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897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center"/>
                          <w:spacing w:lineRule="exact" w:line="200"/>
                          <w:ind w:left="1073" w:right="808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99"/>
                            <w:position w:val="1"/>
                            <w:sz w:val="20"/>
                            <w:szCs w:val="20"/>
                          </w:rPr>
                          <w:t>70.50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4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nj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h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center"/>
                          <w:spacing w:lineRule="exact" w:line="200"/>
                          <w:ind w:left="1076" w:right="805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99"/>
                            <w:position w:val="1"/>
                            <w:sz w:val="20"/>
                            <w:szCs w:val="20"/>
                          </w:rPr>
                          <w:t>70.74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right"/>
                          <w:spacing w:lineRule="exact" w:line="160"/>
                          <w:ind w:right="139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1363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88.66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252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Kep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Ta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b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left"/>
                          <w:spacing w:lineRule="exact" w:line="200"/>
                          <w:ind w:left="1541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20"/>
                            <w:szCs w:val="20"/>
                          </w:rPr>
                          <w:t>101.24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1043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B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i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right"/>
                          <w:spacing w:lineRule="exact" w:line="200"/>
                          <w:ind w:right="116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99"/>
                            <w:position w:val="1"/>
                            <w:sz w:val="20"/>
                            <w:szCs w:val="20"/>
                          </w:rPr>
                          <w:t>114.91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03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887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2"/>
                            <w:w w:val="100"/>
                            <w:position w:val="1"/>
                            <w:sz w:val="16"/>
                            <w:szCs w:val="16"/>
                          </w:rPr>
                          <w:t>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es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20"/>
                            <w:szCs w:val="20"/>
                          </w:rPr>
                          <w:jc w:val="right"/>
                          <w:spacing w:lineRule="exact" w:line="200"/>
                          <w:ind w:right="40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99"/>
                            <w:position w:val="1"/>
                            <w:sz w:val="20"/>
                            <w:szCs w:val="20"/>
                          </w:rPr>
                          <w:t>120.31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184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60"/>
                          <w:ind w:left="871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B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da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/>
                    </w:tc>
                  </w:tr>
                  <w:tr>
                    <w:trPr>
                      <w:trHeight w:val="200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715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Su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aw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si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/>
                    </w:tc>
                  </w:tr>
                  <w:tr>
                    <w:trPr>
                      <w:trHeight w:val="194" w:hRule="exact"/>
                    </w:trPr>
                    <w:tc>
                      <w:tcPr>
                        <w:tcW w:w="174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single" w:sz="6" w:space="0" w:color="858585"/>
                        </w:tcBorders>
                      </w:tcPr>
                      <w:p>
                        <w:pPr>
                          <w:rPr>
                            <w:rFonts w:cs="Calibri" w:hAnsi="Calibri" w:eastAsia="Calibri" w:ascii="Calibri"/>
                            <w:sz w:val="16"/>
                            <w:szCs w:val="16"/>
                          </w:rPr>
                          <w:jc w:val="left"/>
                          <w:spacing w:lineRule="exact" w:line="180"/>
                          <w:ind w:left="961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ut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1"/>
                            <w:w w:val="100"/>
                            <w:position w:val="1"/>
                            <w:sz w:val="16"/>
                            <w:szCs w:val="16"/>
                          </w:rPr>
                          <w:t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"/>
                            <w:w w:val="100"/>
                            <w:position w:val="1"/>
                            <w:sz w:val="16"/>
                            <w:szCs w:val="16"/>
                          </w:rPr>
                          <w:t>J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2"/>
                            <w:w w:val="100"/>
                            <w:position w:val="1"/>
                            <w:sz w:val="16"/>
                            <w:szCs w:val="16"/>
                          </w:rPr>
                          <w:t>w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0"/>
                            <w:w w:val="100"/>
                            <w:position w:val="1"/>
                            <w:sz w:val="16"/>
                            <w:szCs w:val="16"/>
                          </w:rPr>
                          <w:t>a</w:t>
                        </w:r>
                        <w:r>
                          <w:rPr>
                            <w:rFonts w:cs="Calibri" w:hAnsi="Calibri" w:eastAsia="Calibri" w:ascii="Calibri"/>
                            <w:color w:val="000000"/>
                            <w:spacing w:val="0"/>
                            <w:w w:val="100"/>
                            <w:position w:val="0"/>
                            <w:sz w:val="16"/>
                            <w:szCs w:val="16"/>
                          </w:rPr>
                        </w:r>
                      </w:p>
                    </w:tc>
                    <w:tc>
                      <w:tcPr>
                        <w:tcW w:w="2412" w:type="dxa"/>
                        <w:tcBorders>
                          <w:top w:val="nil" w:sz="6" w:space="0" w:color="auto"/>
                          <w:left w:val="single" w:sz="6" w:space="0" w:color="858585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3E3E3E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Calibri" w:hAnsi="Calibri" w:eastAsia="Calibri" w:ascii="Calibri"/>
          <w:color w:val="FFFFFF"/>
          <w:spacing w:val="0"/>
          <w:w w:val="99"/>
          <w:sz w:val="20"/>
          <w:szCs w:val="20"/>
        </w:rPr>
        <w:t>179.83</w:t>
      </w:r>
      <w:r>
        <w:rPr>
          <w:rFonts w:cs="Calibri" w:hAnsi="Calibri" w:eastAsia="Calibri" w:ascii="Calibri"/>
          <w:color w:val="000000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2440" w:right="1972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umi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588" w:right="80" w:firstLine="720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</w:t>
      </w:r>
      <w:r>
        <w:rPr>
          <w:rFonts w:cs="Times New Roman" w:hAnsi="Times New Roman" w:eastAsia="Times New Roman" w:ascii="Times New Roman"/>
          <w:i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7" w:lineRule="exact" w:line="260"/>
        <w:ind w:left="550" w:right="81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mant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3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rtu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turut</w:t>
      </w:r>
      <w:r>
        <w:rPr>
          <w:rFonts w:cs="Times New Roman" w:hAnsi="Times New Roman" w:eastAsia="Times New Roman" w:ascii="Times New Roman"/>
          <w:spacing w:val="34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13.17</w:t>
      </w:r>
      <w:r>
        <w:rPr>
          <w:rFonts w:cs="Times New Roman" w:hAnsi="Times New Roman" w:eastAsia="Times New Roman" w:ascii="Times New Roman"/>
          <w:spacing w:val="3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km,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398" w:right="3932"/>
        <w:sectPr>
          <w:pgMar w:header="0" w:footer="0" w:top="1560" w:bottom="280" w:left="1680" w:right="1580"/>
          <w:headerReference w:type="default" r:id="rId3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39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588" w:right="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13.76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14.70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.83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274.51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279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588" w:right="79" w:firstLine="720"/>
      </w:pPr>
      <w:r>
        <w:pict>
          <v:group style="position:absolute;margin-left:147.47pt;margin-top:144.683pt;width:328.75pt;height:396.23pt;mso-position-horizontal-relative:page;mso-position-vertical-relative:paragraph;z-index:-7283" coordorigin="2949,2894" coordsize="6575,7925">
            <v:shape style="position:absolute;left:2959;top:2903;width:6555;height:7905" coordorigin="2959,2903" coordsize="6555,7905" path="m9514,2904l2959,2904,2959,10808,9514,10808,9514,2904xe" filled="t" fillcolor="#000000" stroked="f">
              <v:path arrowok="t"/>
              <v:fill/>
            </v:shape>
            <v:shape type="#_x0000_t75" style="position:absolute;left:4433;top:3427;width:4013;height:7152">
              <v:imagedata o:title="" r:id="rId33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fokus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rFonts w:cs="Calibri" w:hAnsi="Calibri" w:eastAsia="Calibri" w:ascii="Calibri"/>
          <w:sz w:val="30"/>
          <w:szCs w:val="30"/>
        </w:rPr>
        <w:jc w:val="left"/>
        <w:spacing w:before="37" w:lineRule="exact" w:line="360"/>
        <w:ind w:left="2185"/>
      </w:pPr>
      <w:r>
        <w:rPr>
          <w:rFonts w:cs="Calibri" w:hAnsi="Calibri" w:eastAsia="Calibri" w:ascii="Calibri"/>
          <w:b/>
          <w:color w:val="FFFFFF"/>
          <w:spacing w:val="-1"/>
          <w:w w:val="100"/>
          <w:sz w:val="30"/>
          <w:szCs w:val="30"/>
        </w:rPr>
        <w:t>R</w:t>
      </w:r>
      <w:r>
        <w:rPr>
          <w:rFonts w:cs="Calibri" w:hAnsi="Calibri" w:eastAsia="Calibri" w:ascii="Calibri"/>
          <w:b/>
          <w:color w:val="FFFFFF"/>
          <w:spacing w:val="-2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30"/>
          <w:szCs w:val="30"/>
        </w:rPr>
        <w:t>t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-1"/>
          <w:w w:val="100"/>
          <w:sz w:val="30"/>
          <w:szCs w:val="30"/>
        </w:rPr>
        <w:t>-</w:t>
      </w:r>
      <w:r>
        <w:rPr>
          <w:rFonts w:cs="Calibri" w:hAnsi="Calibri" w:eastAsia="Calibri" w:ascii="Calibri"/>
          <w:b/>
          <w:color w:val="FFFFFF"/>
          <w:spacing w:val="-1"/>
          <w:w w:val="100"/>
          <w:sz w:val="30"/>
          <w:szCs w:val="30"/>
        </w:rPr>
        <w:t>R</w:t>
      </w:r>
      <w:r>
        <w:rPr>
          <w:rFonts w:cs="Calibri" w:hAnsi="Calibri" w:eastAsia="Calibri" w:ascii="Calibri"/>
          <w:b/>
          <w:color w:val="FFFFFF"/>
          <w:spacing w:val="-2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30"/>
          <w:szCs w:val="30"/>
        </w:rPr>
        <w:t>t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 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Magni</w:t>
      </w:r>
      <w:r>
        <w:rPr>
          <w:rFonts w:cs="Calibri" w:hAnsi="Calibri" w:eastAsia="Calibri" w:ascii="Calibri"/>
          <w:b/>
          <w:color w:val="FFFFFF"/>
          <w:spacing w:val="-1"/>
          <w:w w:val="100"/>
          <w:sz w:val="30"/>
          <w:szCs w:val="30"/>
        </w:rPr>
        <w:t>t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ude</w:t>
      </w:r>
      <w:r>
        <w:rPr>
          <w:rFonts w:cs="Calibri" w:hAnsi="Calibri" w:eastAsia="Calibri" w:ascii="Calibri"/>
          <w:b/>
          <w:color w:val="FFFFFF"/>
          <w:spacing w:val="2"/>
          <w:w w:val="100"/>
          <w:sz w:val="30"/>
          <w:szCs w:val="30"/>
        </w:rPr>
        <w:t> 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30"/>
          <w:szCs w:val="30"/>
        </w:rPr>
        <w:t>G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e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30"/>
          <w:szCs w:val="30"/>
        </w:rPr>
        <w:t>m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pa</w:t>
      </w:r>
      <w:r>
        <w:rPr>
          <w:rFonts w:cs="Calibri" w:hAnsi="Calibri" w:eastAsia="Calibri" w:ascii="Calibri"/>
          <w:b/>
          <w:color w:val="FFFFFF"/>
          <w:spacing w:val="-2"/>
          <w:w w:val="100"/>
          <w:sz w:val="30"/>
          <w:szCs w:val="30"/>
        </w:rPr>
        <w:t> 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Bumi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 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(S</w:t>
      </w:r>
      <w:r>
        <w:rPr>
          <w:rFonts w:cs="Calibri" w:hAnsi="Calibri" w:eastAsia="Calibri" w:ascii="Calibri"/>
          <w:b/>
          <w:color w:val="FFFFFF"/>
          <w:spacing w:val="-1"/>
          <w:w w:val="100"/>
          <w:sz w:val="30"/>
          <w:szCs w:val="30"/>
        </w:rPr>
        <w:t>R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)</w:t>
      </w:r>
      <w:r>
        <w:rPr>
          <w:rFonts w:cs="Calibri" w:hAnsi="Calibri" w:eastAsia="Calibri" w:ascii="Calibri"/>
          <w:color w:val="000000"/>
          <w:spacing w:val="0"/>
          <w:w w:val="100"/>
          <w:sz w:val="30"/>
          <w:szCs w:val="30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tbl>
      <w:tblPr>
        <w:tblW w:w="0" w:type="auto"/>
        <w:tblLook w:val="01E0"/>
        <w:jc w:val="left"/>
        <w:tblInd w:w="127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16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lineRule="exact" w:line="180"/>
              <w:ind w:left="471" w:right="10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nj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ng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center"/>
              <w:spacing w:before="3"/>
              <w:ind w:left="627" w:right="10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am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2797" w:right="1607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3.37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180"/>
              <w:ind w:left="2827" w:right="1577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3.41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9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83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287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3.43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29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,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d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1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289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3.46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82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aw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290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3.46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9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60"/>
              <w:ind w:right="139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awa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290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3.47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44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293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3.49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9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97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am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294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3.51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353"/>
            </w:pP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3"/>
                <w:w w:val="100"/>
                <w:position w:val="1"/>
                <w:sz w:val="16"/>
                <w:szCs w:val="16"/>
              </w:rPr>
              <w:t>w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301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3.60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67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3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307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3.67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9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63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307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3.68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9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6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k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310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3.71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99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F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310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3.72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544"/>
            </w:pP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311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3.73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39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314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3.76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8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3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k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315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3.77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9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249"/>
            </w:pP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315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3.78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32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316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3.79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63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d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317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3.80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9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68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F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es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180"/>
              <w:ind w:left="317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3.80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72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Sawu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180"/>
              <w:ind w:right="1233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3.88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9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55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w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180"/>
              <w:ind w:right="1168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3.96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23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wa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180"/>
              <w:ind w:right="1137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4.00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75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w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180"/>
              <w:ind w:right="1096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4.05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9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8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180"/>
              <w:ind w:right="1065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4.09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65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Ka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180"/>
              <w:ind w:right="1064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4.09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50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aw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180"/>
              <w:ind w:right="1026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4.14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9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78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180"/>
              <w:ind w:right="996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4.18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96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D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180"/>
              <w:ind w:right="919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4.27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9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66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da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180"/>
              <w:ind w:right="909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4.28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60"/>
              <w:ind w:right="139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180"/>
              <w:ind w:right="901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4.29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25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Kep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3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d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180"/>
              <w:ind w:right="815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4.40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9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59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f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180"/>
              <w:ind w:right="682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4.57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27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Ha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180"/>
              <w:ind w:right="662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4.59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8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43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Kep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180"/>
              <w:ind w:right="564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4.71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445" w:hRule="exact"/>
        </w:trPr>
        <w:tc>
          <w:tcPr>
            <w:tcW w:w="15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4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Kep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Ta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48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200"/>
              <w:ind w:right="472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4.83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2252"/>
        <w:sectPr>
          <w:pgNumType w:start="40"/>
          <w:pgMar w:header="738" w:footer="0" w:top="960" w:bottom="280" w:left="1680" w:right="1580"/>
          <w:headerReference w:type="default" r:id="rId32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ude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588" w:right="79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5.2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masing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3.37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3.41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588" w:right="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3.43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turut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4.59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4.71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4.83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menunjukkan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menimbu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588" w:right="76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udo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dihasilk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lain.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9.9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ibuan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30"/>
          <w:szCs w:val="30"/>
        </w:rPr>
        <w:jc w:val="left"/>
        <w:spacing w:lineRule="exact" w:line="360"/>
        <w:ind w:left="3249"/>
      </w:pPr>
      <w:r>
        <w:pict>
          <v:group style="position:absolute;margin-left:148.22pt;margin-top:112.9pt;width:327.25pt;height:457.72pt;mso-position-horizontal-relative:page;mso-position-vertical-relative:page;z-index:-7282" coordorigin="2964,2258" coordsize="6545,9154">
            <v:shape style="position:absolute;left:2974;top:2268;width:6525;height:9135" coordorigin="2974,2268" coordsize="6525,9135" path="m9499,2268l2974,2268,2974,11402,9499,11402,9499,2268xe" filled="t" fillcolor="#000000" stroked="f">
              <v:path arrowok="t"/>
              <v:fill/>
            </v:shape>
            <v:shape type="#_x0000_t75" style="position:absolute;left:5410;top:2635;width:3906;height:8629">
              <v:imagedata o:title="" r:id="rId34"/>
            </v:shape>
            <w10:wrap type="none"/>
          </v:group>
        </w:pict>
      </w:r>
      <w:r>
        <w:rPr>
          <w:rFonts w:cs="Calibri" w:hAnsi="Calibri" w:eastAsia="Calibri" w:ascii="Calibri"/>
          <w:b/>
          <w:color w:val="FFFFFF"/>
          <w:spacing w:val="-1"/>
          <w:w w:val="100"/>
          <w:sz w:val="30"/>
          <w:szCs w:val="30"/>
        </w:rPr>
        <w:t>R</w:t>
      </w:r>
      <w:r>
        <w:rPr>
          <w:rFonts w:cs="Calibri" w:hAnsi="Calibri" w:eastAsia="Calibri" w:ascii="Calibri"/>
          <w:b/>
          <w:color w:val="FFFFFF"/>
          <w:spacing w:val="-2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30"/>
          <w:szCs w:val="30"/>
        </w:rPr>
        <w:t>t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-1"/>
          <w:w w:val="100"/>
          <w:sz w:val="30"/>
          <w:szCs w:val="30"/>
        </w:rPr>
        <w:t>-</w:t>
      </w:r>
      <w:r>
        <w:rPr>
          <w:rFonts w:cs="Calibri" w:hAnsi="Calibri" w:eastAsia="Calibri" w:ascii="Calibri"/>
          <w:b/>
          <w:color w:val="FFFFFF"/>
          <w:spacing w:val="-1"/>
          <w:w w:val="100"/>
          <w:sz w:val="30"/>
          <w:szCs w:val="30"/>
        </w:rPr>
        <w:t>R</w:t>
      </w:r>
      <w:r>
        <w:rPr>
          <w:rFonts w:cs="Calibri" w:hAnsi="Calibri" w:eastAsia="Calibri" w:ascii="Calibri"/>
          <w:b/>
          <w:color w:val="FFFFFF"/>
          <w:spacing w:val="-2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30"/>
          <w:szCs w:val="30"/>
        </w:rPr>
        <w:t>t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 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Sm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j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 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(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30"/>
          <w:szCs w:val="30"/>
        </w:rPr>
        <w:t>K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m)</w:t>
      </w:r>
      <w:r>
        <w:rPr>
          <w:rFonts w:cs="Calibri" w:hAnsi="Calibri" w:eastAsia="Calibri" w:ascii="Calibri"/>
          <w:color w:val="000000"/>
          <w:spacing w:val="0"/>
          <w:w w:val="100"/>
          <w:sz w:val="30"/>
          <w:szCs w:val="30"/>
        </w:rPr>
      </w:r>
    </w:p>
    <w:p>
      <w:pPr>
        <w:rPr>
          <w:sz w:val="4"/>
          <w:szCs w:val="4"/>
        </w:rPr>
        <w:jc w:val="left"/>
        <w:spacing w:before="1" w:lineRule="exact" w:line="40"/>
      </w:pPr>
      <w:r>
        <w:rPr>
          <w:sz w:val="4"/>
          <w:szCs w:val="4"/>
        </w:rPr>
      </w:r>
    </w:p>
    <w:tbl>
      <w:tblPr>
        <w:tblW w:w="0" w:type="auto"/>
        <w:tblLook w:val="01E0"/>
        <w:jc w:val="left"/>
        <w:tblInd w:w="129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11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before="68"/>
              <w:ind w:right="254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before="61"/>
              <w:ind w:left="25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0"/>
                <w:szCs w:val="20"/>
              </w:rPr>
              <w:t>3.00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913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78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nj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ng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43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5.36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60"/>
              <w:ind w:right="25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aw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48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6.03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61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am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53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6.75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251"/>
            </w:pP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,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d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57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7.28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304"/>
            </w:pP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w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59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7.50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60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Ka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60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7.69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39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61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7.84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60"/>
              <w:ind w:right="25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am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66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8.50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495"/>
            </w:pP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ba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68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8.70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58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69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8.82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80"/>
              <w:ind w:right="252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awa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69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8.87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80"/>
              <w:ind w:right="25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71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9.14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63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F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75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9.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20"/>
                <w:szCs w:val="20"/>
              </w:rPr>
              <w:t>6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9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27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80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10.25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35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80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10.32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62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3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83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10.76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80"/>
              <w:ind w:right="25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F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84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10.83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132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3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k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88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11.36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1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k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89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11.44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67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Sawu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91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11.76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58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da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96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12.42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50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w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98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20"/>
                <w:szCs w:val="20"/>
              </w:rPr>
              <w:t>2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.66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888"/>
            </w:pP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978" w:right="1515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13.05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18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wa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043" w:right="1450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13.92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048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D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087" w:right="1407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14.49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5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172" w:right="1321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15.61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/>
              <w:ind w:left="120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Kep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3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d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198" w:right="1295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15.96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2"/>
              <w:ind w:left="161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da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365" w:right="1128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18.17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before="3"/>
              <w:ind w:right="25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444" w:right="1050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19.20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4"/>
              <w:ind w:left="146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aw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60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20.82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5"/>
              <w:ind w:left="122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Ha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79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20"/>
                <w:szCs w:val="20"/>
              </w:rPr>
              <w:t>3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.34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55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f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95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25.46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7"/>
              <w:ind w:left="170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w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200"/>
              <w:ind w:right="495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26.99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before="8"/>
              <w:ind w:right="251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200"/>
              <w:ind w:right="381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28.50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9"/>
              <w:ind w:left="138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Kep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200"/>
              <w:ind w:right="237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30.40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0"/>
              <w:ind w:left="99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Kep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Ta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200"/>
              <w:ind w:right="164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31.36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913" w:type="dxa"/>
            <w:vMerge w:val=""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472" w:hRule="exact"/>
        </w:trPr>
        <w:tc>
          <w:tcPr>
            <w:tcW w:w="25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0"/>
              <w:ind w:left="164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0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  <w:tc>
          <w:tcPr>
            <w:tcW w:w="9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6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41.70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203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6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5.3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Smaj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jauh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smaj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5.46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6.03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Timor,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smaj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.40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31.36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66.63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30"/>
          <w:szCs w:val="30"/>
        </w:rPr>
        <w:jc w:val="left"/>
        <w:spacing w:lineRule="exact" w:line="360"/>
        <w:ind w:left="3382"/>
      </w:pPr>
      <w:r>
        <w:rPr>
          <w:rFonts w:cs="Calibri" w:hAnsi="Calibri" w:eastAsia="Calibri" w:ascii="Calibri"/>
          <w:b/>
          <w:color w:val="FFFFFF"/>
          <w:spacing w:val="-1"/>
          <w:w w:val="100"/>
          <w:sz w:val="30"/>
          <w:szCs w:val="30"/>
        </w:rPr>
        <w:t>R</w:t>
      </w:r>
      <w:r>
        <w:rPr>
          <w:rFonts w:cs="Calibri" w:hAnsi="Calibri" w:eastAsia="Calibri" w:ascii="Calibri"/>
          <w:b/>
          <w:color w:val="FFFFFF"/>
          <w:spacing w:val="-2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30"/>
          <w:szCs w:val="30"/>
        </w:rPr>
        <w:t>t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-1"/>
          <w:w w:val="100"/>
          <w:sz w:val="30"/>
          <w:szCs w:val="30"/>
        </w:rPr>
        <w:t>-</w:t>
      </w:r>
      <w:r>
        <w:rPr>
          <w:rFonts w:cs="Calibri" w:hAnsi="Calibri" w:eastAsia="Calibri" w:ascii="Calibri"/>
          <w:b/>
          <w:color w:val="FFFFFF"/>
          <w:spacing w:val="-1"/>
          <w:w w:val="100"/>
          <w:sz w:val="30"/>
          <w:szCs w:val="30"/>
        </w:rPr>
        <w:t>R</w:t>
      </w:r>
      <w:r>
        <w:rPr>
          <w:rFonts w:cs="Calibri" w:hAnsi="Calibri" w:eastAsia="Calibri" w:ascii="Calibri"/>
          <w:b/>
          <w:color w:val="FFFFFF"/>
          <w:spacing w:val="-2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30"/>
          <w:szCs w:val="30"/>
        </w:rPr>
        <w:t>t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 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Sm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30"/>
          <w:szCs w:val="30"/>
        </w:rPr>
        <w:t>i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n</w:t>
      </w:r>
      <w:r>
        <w:rPr>
          <w:rFonts w:cs="Calibri" w:hAnsi="Calibri" w:eastAsia="Calibri" w:ascii="Calibri"/>
          <w:b/>
          <w:color w:val="FFFFFF"/>
          <w:spacing w:val="-1"/>
          <w:w w:val="100"/>
          <w:sz w:val="30"/>
          <w:szCs w:val="30"/>
        </w:rPr>
        <w:t> 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(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30"/>
          <w:szCs w:val="30"/>
        </w:rPr>
        <w:t>K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m)</w:t>
      </w:r>
      <w:r>
        <w:rPr>
          <w:rFonts w:cs="Calibri" w:hAnsi="Calibri" w:eastAsia="Calibri" w:ascii="Calibri"/>
          <w:color w:val="000000"/>
          <w:spacing w:val="0"/>
          <w:w w:val="100"/>
          <w:sz w:val="30"/>
          <w:szCs w:val="30"/>
        </w:rPr>
      </w:r>
    </w:p>
    <w:p>
      <w:pPr>
        <w:rPr>
          <w:sz w:val="9"/>
          <w:szCs w:val="9"/>
        </w:rPr>
        <w:jc w:val="left"/>
        <w:spacing w:before="4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130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11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before="68"/>
              <w:ind w:right="328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before="61"/>
              <w:ind w:left="32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0"/>
                <w:szCs w:val="20"/>
              </w:rPr>
              <w:t>0.33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69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47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0.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20"/>
                <w:szCs w:val="20"/>
              </w:rPr>
              <w:t>4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5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20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189"/>
            </w:pP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49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0.47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93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3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61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0.58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60"/>
              <w:ind w:right="327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awa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64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0.60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60"/>
              <w:ind w:right="32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am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65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0.61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553"/>
            </w:pP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,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d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65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0.61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08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nj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ng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66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0.62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57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69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0.64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60"/>
              <w:ind w:right="326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70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0.66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607"/>
            </w:pP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w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72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0.67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88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da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75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0.70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91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am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76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0.70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97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Sawu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902" w:right="1024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0.86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65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916" w:right="1010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0.87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45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966" w:right="960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0.91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80"/>
              <w:ind w:right="32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985" w:right="941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0.93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80"/>
              <w:ind w:right="32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072" w:right="854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1.00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80"/>
              <w:ind w:right="32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w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072" w:right="85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1.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20"/>
                <w:szCs w:val="20"/>
              </w:rPr>
              <w:t>0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89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084" w:right="842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1.01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798"/>
            </w:pP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ba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101" w:right="825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1.03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43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3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k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162" w:right="764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1.08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90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Ka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165" w:right="761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1.08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80"/>
              <w:ind w:right="32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F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23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1.11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31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k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27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1.15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93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F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35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1.22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ind w:left="150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Kep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3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d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46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1.31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/>
              <w:ind w:left="129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Kep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Ta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49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1.34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"/>
              <w:ind w:left="180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w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200"/>
              <w:ind w:right="326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1.49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before="3"/>
              <w:ind w:right="32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aw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200"/>
              <w:ind w:right="313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1.50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3"/>
              <w:ind w:left="1350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D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200"/>
              <w:ind w:right="203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1.60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4"/>
              <w:ind w:left="149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wa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200"/>
              <w:ind w:right="122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1.67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76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aw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200"/>
              <w:ind w:right="49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1.73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91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da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200"/>
              <w:ind w:right="25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1.75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174" w:type="dxa"/>
            <w:gridSpan w:val="2"/>
            <w:vMerge w:val=""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7"/>
              <w:ind w:left="152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Ha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  <w:tc>
          <w:tcPr>
            <w:tcW w:w="6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2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2.10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5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9"/>
              <w:ind w:left="168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Kep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  <w:tc>
          <w:tcPr>
            <w:tcW w:w="6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8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2.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20"/>
                <w:szCs w:val="20"/>
              </w:rPr>
              <w:t>2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4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5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9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9"/>
              <w:ind w:left="194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  <w:tc>
          <w:tcPr>
            <w:tcW w:w="6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250" w:right="-4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2.30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5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476" w:hRule="exact"/>
        </w:trPr>
        <w:tc>
          <w:tcPr>
            <w:tcW w:w="29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0"/>
              <w:ind w:left="185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f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3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  <w:tc>
          <w:tcPr>
            <w:tcW w:w="6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  <w:tc>
          <w:tcPr>
            <w:tcW w:w="5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2.61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"/>
        <w:ind w:left="3165" w:right="2698"/>
      </w:pPr>
      <w:r>
        <w:pict>
          <v:group style="position:absolute;margin-left:148.97pt;margin-top:112.9pt;width:325.75pt;height:459.25pt;mso-position-horizontal-relative:page;mso-position-vertical-relative:page;z-index:-7281" coordorigin="2979,2258" coordsize="6515,9185">
            <v:shape style="position:absolute;left:2989;top:2268;width:6495;height:9165" coordorigin="2989,2268" coordsize="6495,9165" path="m2989,11433l9484,11433,9484,2268,2989,2268,2989,11433xe" filled="t" fillcolor="#000000" stroked="f">
              <v:path arrowok="t"/>
              <v:fill/>
            </v:shape>
            <v:shape type="#_x0000_t75" style="position:absolute;left:5731;top:2690;width:3570;height:8600">
              <v:imagedata o:title="" r:id="rId35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9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smin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min</w:t>
      </w:r>
      <w:r>
        <w:rPr>
          <w:rFonts w:cs="Times New Roman" w:hAnsi="Times New Roman" w:eastAsia="Times New Roman" w:ascii="Times New Roman"/>
          <w:i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0.33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0.45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0.47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Km.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Timor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Timor,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smin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2.24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2.30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6.06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588" w:right="76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(minimal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staisun)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g-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rdek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rhitun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smaj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smin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Smaj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ruhi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jauh,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but.</w:t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30"/>
          <w:szCs w:val="30"/>
        </w:rPr>
        <w:jc w:val="left"/>
        <w:spacing w:lineRule="exact" w:line="360"/>
        <w:ind w:left="2677"/>
      </w:pPr>
      <w:r>
        <w:rPr>
          <w:rFonts w:cs="Calibri" w:hAnsi="Calibri" w:eastAsia="Calibri" w:ascii="Calibri"/>
          <w:b/>
          <w:color w:val="FFFFFF"/>
          <w:spacing w:val="-1"/>
          <w:w w:val="100"/>
          <w:sz w:val="30"/>
          <w:szCs w:val="30"/>
        </w:rPr>
        <w:t>R</w:t>
      </w:r>
      <w:r>
        <w:rPr>
          <w:rFonts w:cs="Calibri" w:hAnsi="Calibri" w:eastAsia="Calibri" w:ascii="Calibri"/>
          <w:b/>
          <w:color w:val="FFFFFF"/>
          <w:spacing w:val="-2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30"/>
          <w:szCs w:val="30"/>
        </w:rPr>
        <w:t>t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-1"/>
          <w:w w:val="100"/>
          <w:sz w:val="30"/>
          <w:szCs w:val="30"/>
        </w:rPr>
        <w:t>-</w:t>
      </w:r>
      <w:r>
        <w:rPr>
          <w:rFonts w:cs="Calibri" w:hAnsi="Calibri" w:eastAsia="Calibri" w:ascii="Calibri"/>
          <w:b/>
          <w:color w:val="FFFFFF"/>
          <w:spacing w:val="-8"/>
          <w:w w:val="100"/>
          <w:sz w:val="30"/>
          <w:szCs w:val="30"/>
        </w:rPr>
        <w:t>r</w:t>
      </w:r>
      <w:r>
        <w:rPr>
          <w:rFonts w:cs="Calibri" w:hAnsi="Calibri" w:eastAsia="Calibri" w:ascii="Calibri"/>
          <w:b/>
          <w:color w:val="FFFFFF"/>
          <w:spacing w:val="-2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30"/>
          <w:szCs w:val="30"/>
        </w:rPr>
        <w:t>t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 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Cphase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 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(Ge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30"/>
          <w:szCs w:val="30"/>
        </w:rPr>
        <w:t>l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ombang)</w:t>
      </w:r>
      <w:r>
        <w:rPr>
          <w:rFonts w:cs="Calibri" w:hAnsi="Calibri" w:eastAsia="Calibri" w:ascii="Calibri"/>
          <w:color w:val="000000"/>
          <w:spacing w:val="0"/>
          <w:w w:val="100"/>
          <w:sz w:val="30"/>
          <w:szCs w:val="30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tbl>
      <w:tblPr>
        <w:tblW w:w="0" w:type="auto"/>
        <w:tblLook w:val="01E0"/>
        <w:jc w:val="left"/>
        <w:tblInd w:w="131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6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ind w:right="475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before="59"/>
              <w:ind w:left="47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20"/>
                <w:szCs w:val="20"/>
              </w:rPr>
              <w:t>10.55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7"/>
              <w:ind w:left="1206"/>
            </w:pP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Indon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54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20"/>
                <w:szCs w:val="20"/>
              </w:rPr>
              <w:t>1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.70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56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Ka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57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12.30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74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nj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ng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61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12.86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30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67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13.78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843"/>
            </w:pP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662" w:right="865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14.20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73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aw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676" w:right="851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14.43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56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am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736" w:right="791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15.40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34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736" w:right="790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15.41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452"/>
            </w:pP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ba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738" w:right="789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15.44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before="6"/>
              <w:ind w:right="47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am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750" w:right="775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15.64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261"/>
            </w:pP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w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753" w:right="773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15.69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58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3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858" w:right="669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17.38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08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3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k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92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17.91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1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93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18.03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before="6"/>
              <w:ind w:right="47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F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93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18.08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63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Sawu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95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18.37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58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F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98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18.88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74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02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19.46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69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06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20.14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23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12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21.12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54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Ba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12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21.14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97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k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13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21.32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before="6"/>
              <w:ind w:right="473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awa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14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21.42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004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D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24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23.10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2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161"/>
            </w:pP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K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epu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auan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3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aud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28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23.76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41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aw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29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20"/>
                <w:szCs w:val="20"/>
              </w:rPr>
              <w:t>3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.82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7"/>
              <w:ind w:left="146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w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200"/>
              <w:ind w:right="20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20"/>
                <w:szCs w:val="20"/>
              </w:rPr>
              <w:t>5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.41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53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da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200"/>
              <w:ind w:right="182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25.79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14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wa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200"/>
              <w:ind w:right="140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26.48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18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Ha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200"/>
              <w:ind w:right="124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26.74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57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da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right"/>
              <w:spacing w:lineRule="exact" w:line="200"/>
              <w:ind w:right="88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27.31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1657" w:type="dxa"/>
            <w:gridSpan w:val="2"/>
            <w:vMerge w:val=""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before="6"/>
              <w:ind w:right="473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  <w:tc>
          <w:tcPr>
            <w:tcW w:w="9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8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37.50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6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50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f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  <w:tc>
          <w:tcPr>
            <w:tcW w:w="9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2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38.00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6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59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  <w:tc>
          <w:tcPr>
            <w:tcW w:w="9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9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39.25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6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95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Kep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Ta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  <w:tc>
          <w:tcPr>
            <w:tcW w:w="9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33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41.48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6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213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34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Kep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  <w:tc>
          <w:tcPr>
            <w:tcW w:w="9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525" w:right="-3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44.56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  <w:tc>
          <w:tcPr>
            <w:tcW w:w="6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</w:tr>
      <w:tr>
        <w:trPr>
          <w:trHeight w:val="500" w:hRule="exact"/>
        </w:trPr>
        <w:tc>
          <w:tcPr>
            <w:tcW w:w="2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6"/>
              <w:ind w:left="166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sz w:val="16"/>
                <w:szCs w:val="16"/>
              </w:rPr>
              <w:t>w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2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  <w:tc>
          <w:tcPr>
            <w:tcW w:w="9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/>
        </w:tc>
        <w:tc>
          <w:tcPr>
            <w:tcW w:w="6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52.38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</w:tbl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085"/>
      </w:pPr>
      <w:r>
        <w:pict>
          <v:group style="position:absolute;margin-left:149.35pt;margin-top:112.9pt;width:325pt;height:452.44pt;mso-position-horizontal-relative:page;mso-position-vertical-relative:page;z-index:-7280" coordorigin="2987,2258" coordsize="6500,9049">
            <v:shape style="position:absolute;left:2997;top:2268;width:6480;height:9030" coordorigin="2997,2268" coordsize="6480,9030" path="m9477,2268l2997,2268,2997,11297,9477,11297,9477,2268xe" filled="t" fillcolor="#000000" stroked="f">
              <v:path arrowok="t"/>
              <v:fill/>
            </v:shape>
            <v:shape type="#_x0000_t75" style="position:absolute;left:5402;top:2810;width:3892;height:8233">
              <v:imagedata o:title="" r:id="rId36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Cphase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77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hase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g)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2017.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10.55,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Timor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i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70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59"/>
        <w:ind w:left="588" w:right="78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13.30.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hase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52.38,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44.56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pha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41.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588" w:right="76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dipe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ruhi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ombang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dulu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t)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lebih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jauh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jauh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stasiun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30"/>
          <w:szCs w:val="30"/>
        </w:rPr>
        <w:jc w:val="left"/>
        <w:spacing w:lineRule="exact" w:line="360"/>
        <w:ind w:left="2717"/>
      </w:pPr>
      <w:r>
        <w:pict>
          <v:group style="position:absolute;margin-left:150.1pt;margin-top:-2.04pt;width:323.5pt;height:435.25pt;mso-position-horizontal-relative:page;mso-position-vertical-relative:paragraph;z-index:-7279" coordorigin="3002,-41" coordsize="6470,8705">
            <v:shape style="position:absolute;left:3012;top:-31;width:6450;height:8685" coordorigin="3012,-31" coordsize="6450,8685" path="m3012,8654l9462,8654,9462,-31,3012,-31,3012,8654xe" filled="t" fillcolor="#000000" stroked="f">
              <v:path arrowok="t"/>
              <v:fill/>
            </v:shape>
            <v:shape type="#_x0000_t75" style="position:absolute;left:5326;top:490;width:3775;height:8062">
              <v:imagedata o:title="" r:id="rId37"/>
            </v:shape>
            <w10:wrap type="none"/>
          </v:group>
        </w:pic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Ba</w:t>
      </w:r>
      <w:r>
        <w:rPr>
          <w:rFonts w:cs="Calibri" w:hAnsi="Calibri" w:eastAsia="Calibri" w:ascii="Calibri"/>
          <w:b/>
          <w:color w:val="FFFFFF"/>
          <w:spacing w:val="-4"/>
          <w:w w:val="100"/>
          <w:sz w:val="30"/>
          <w:szCs w:val="30"/>
        </w:rPr>
        <w:t>n</w:t>
      </w:r>
      <w:r>
        <w:rPr>
          <w:rFonts w:cs="Calibri" w:hAnsi="Calibri" w:eastAsia="Calibri" w:ascii="Calibri"/>
          <w:b/>
          <w:color w:val="FFFFFF"/>
          <w:spacing w:val="-5"/>
          <w:w w:val="100"/>
          <w:sz w:val="30"/>
          <w:szCs w:val="30"/>
        </w:rPr>
        <w:t>y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ak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 </w:t>
      </w:r>
      <w:r>
        <w:rPr>
          <w:rFonts w:cs="Calibri" w:hAnsi="Calibri" w:eastAsia="Calibri" w:ascii="Calibri"/>
          <w:b/>
          <w:color w:val="FFFFFF"/>
          <w:spacing w:val="-6"/>
          <w:w w:val="100"/>
          <w:sz w:val="30"/>
          <w:szCs w:val="30"/>
        </w:rPr>
        <w:t>K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ej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di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30"/>
          <w:szCs w:val="30"/>
        </w:rPr>
        <w:t>a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n</w:t>
      </w:r>
      <w:r>
        <w:rPr>
          <w:rFonts w:cs="Calibri" w:hAnsi="Calibri" w:eastAsia="Calibri" w:ascii="Calibri"/>
          <w:b/>
          <w:color w:val="FFFFFF"/>
          <w:spacing w:val="-3"/>
          <w:w w:val="100"/>
          <w:sz w:val="30"/>
          <w:szCs w:val="30"/>
        </w:rPr>
        <w:t> 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30"/>
          <w:szCs w:val="30"/>
        </w:rPr>
        <w:t>G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e</w:t>
      </w:r>
      <w:r>
        <w:rPr>
          <w:rFonts w:cs="Calibri" w:hAnsi="Calibri" w:eastAsia="Calibri" w:ascii="Calibri"/>
          <w:b/>
          <w:color w:val="FFFFFF"/>
          <w:spacing w:val="1"/>
          <w:w w:val="100"/>
          <w:sz w:val="30"/>
          <w:szCs w:val="30"/>
        </w:rPr>
        <w:t>m</w:t>
      </w:r>
      <w:r>
        <w:rPr>
          <w:rFonts w:cs="Calibri" w:hAnsi="Calibri" w:eastAsia="Calibri" w:ascii="Calibri"/>
          <w:b/>
          <w:color w:val="FFFFFF"/>
          <w:spacing w:val="0"/>
          <w:w w:val="100"/>
          <w:sz w:val="30"/>
          <w:szCs w:val="30"/>
        </w:rPr>
        <w:t>pa</w:t>
      </w:r>
      <w:r>
        <w:rPr>
          <w:rFonts w:cs="Calibri" w:hAnsi="Calibri" w:eastAsia="Calibri" w:ascii="Calibri"/>
          <w:color w:val="000000"/>
          <w:spacing w:val="0"/>
          <w:w w:val="100"/>
          <w:sz w:val="30"/>
          <w:szCs w:val="30"/>
        </w:rPr>
      </w:r>
    </w:p>
    <w:p>
      <w:pPr>
        <w:rPr>
          <w:sz w:val="9"/>
          <w:szCs w:val="9"/>
        </w:rPr>
        <w:jc w:val="left"/>
        <w:spacing w:before="6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133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43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80"/>
              <w:ind w:left="144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f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before="17"/>
              <w:ind w:left="153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20"/>
              <w:ind w:left="11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3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4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60"/>
              <w:ind w:right="139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3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60"/>
              <w:ind w:right="14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w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4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27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Kep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5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9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49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Ka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5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56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Sawu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9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19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3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07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wa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9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11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Ha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20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23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88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Kep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Ta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21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25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4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25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35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52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F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28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42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35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aw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29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45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60"/>
              <w:ind w:right="14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29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46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47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34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58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3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938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D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35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61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386"/>
            </w:pP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ba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36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64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47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da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38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68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60"/>
              <w:ind w:right="13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41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77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90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k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44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84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778"/>
            </w:pP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56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113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095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Kep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3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d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57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116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60"/>
              <w:ind w:right="13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F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58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118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3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141"/>
            </w:pP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,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d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o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65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136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50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am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66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138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240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y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at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93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207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39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w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98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221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022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3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k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06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240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195"/>
            </w:pP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P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2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3"/>
                <w:w w:val="100"/>
                <w:position w:val="1"/>
                <w:sz w:val="16"/>
                <w:szCs w:val="16"/>
              </w:rPr>
              <w:t>w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071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242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16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177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269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60"/>
              <w:ind w:right="13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aw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left"/>
              <w:spacing w:lineRule="exact" w:line="200"/>
              <w:ind w:left="1248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20"/>
                <w:szCs w:val="20"/>
              </w:rPr>
              <w:t>287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51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3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332" w:right="2237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317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60"/>
              <w:ind w:right="139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am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340" w:right="2229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319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283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Su</w:t>
            </w:r>
            <w:r>
              <w:rPr>
                <w:rFonts w:cs="Calibri" w:hAnsi="Calibri" w:eastAsia="Calibri" w:ascii="Calibri"/>
                <w:color w:val="FFFFFF"/>
                <w:spacing w:val="-2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t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r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490" w:right="2079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357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60"/>
              <w:ind w:right="139"/>
            </w:pP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J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awa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707" w:right="1862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412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2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1506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ut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da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707" w:right="1862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412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15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right"/>
              <w:spacing w:lineRule="exact" w:line="160"/>
              <w:ind w:right="141"/>
            </w:pPr>
            <w:r>
              <w:rPr>
                <w:rFonts w:cs="Calibri" w:hAnsi="Calibri" w:eastAsia="Calibri" w:ascii="Calibri"/>
                <w:color w:val="FFFFFF"/>
                <w:spacing w:val="-1"/>
                <w:position w:val="1"/>
                <w:sz w:val="16"/>
                <w:szCs w:val="16"/>
              </w:rPr>
              <w:t>B</w:t>
            </w:r>
            <w:r>
              <w:rPr>
                <w:rFonts w:cs="Calibri" w:hAnsi="Calibri" w:eastAsia="Calibri" w:ascii="Calibri"/>
                <w:color w:val="FFFFFF"/>
                <w:spacing w:val="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-2"/>
                <w:position w:val="1"/>
                <w:sz w:val="16"/>
                <w:szCs w:val="16"/>
              </w:rPr>
              <w:t>l</w:t>
            </w:r>
            <w:r>
              <w:rPr>
                <w:rFonts w:cs="Calibri" w:hAnsi="Calibri" w:eastAsia="Calibri" w:ascii="Calibri"/>
                <w:color w:val="FFFFFF"/>
                <w:spacing w:val="0"/>
                <w:w w:val="101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>
            <w:pPr>
              <w:rPr>
                <w:rFonts w:cs="Calibri" w:hAnsi="Calibri" w:eastAsia="Calibri" w:ascii="Calibri"/>
                <w:sz w:val="20"/>
                <w:szCs w:val="20"/>
              </w:rPr>
              <w:jc w:val="center"/>
              <w:spacing w:lineRule="exact" w:line="200"/>
              <w:ind w:left="1877" w:right="1692"/>
            </w:pPr>
            <w:r>
              <w:rPr>
                <w:rFonts w:cs="Calibri" w:hAnsi="Calibri" w:eastAsia="Calibri" w:ascii="Calibri"/>
                <w:color w:val="FFFFFF"/>
                <w:spacing w:val="0"/>
                <w:w w:val="99"/>
                <w:position w:val="1"/>
                <w:sz w:val="20"/>
                <w:szCs w:val="20"/>
              </w:rPr>
              <w:t>455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190" w:hRule="exact"/>
        </w:trPr>
        <w:tc>
          <w:tcPr>
            <w:tcW w:w="238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6" w:space="0" w:color="858585"/>
            </w:tcBorders>
            <w:shd w:val="clear" w:color="auto" w:fill="000000"/>
          </w:tcPr>
          <w:p>
            <w:pPr>
              <w:rPr>
                <w:rFonts w:cs="Calibri" w:hAnsi="Calibri" w:eastAsia="Calibri" w:ascii="Calibri"/>
                <w:sz w:val="16"/>
                <w:szCs w:val="16"/>
              </w:rPr>
              <w:jc w:val="left"/>
              <w:spacing w:lineRule="exact" w:line="160"/>
              <w:ind w:left="674"/>
            </w:pP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e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nj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u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ng</w:t>
            </w:r>
            <w:r>
              <w:rPr>
                <w:rFonts w:cs="Calibri" w:hAnsi="Calibri" w:eastAsia="Calibri" w:ascii="Calibri"/>
                <w:color w:val="FFFFFF"/>
                <w:spacing w:val="1"/>
                <w:w w:val="100"/>
                <w:position w:val="1"/>
                <w:sz w:val="16"/>
                <w:szCs w:val="16"/>
              </w:rPr>
              <w:t> 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M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i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n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h</w:t>
            </w:r>
            <w:r>
              <w:rPr>
                <w:rFonts w:cs="Calibri" w:hAnsi="Calibri" w:eastAsia="Calibri" w:ascii="Calibri"/>
                <w:color w:val="FFFFFF"/>
                <w:spacing w:val="-1"/>
                <w:w w:val="100"/>
                <w:position w:val="1"/>
                <w:sz w:val="16"/>
                <w:szCs w:val="16"/>
              </w:rPr>
              <w:t>a</w:t>
            </w:r>
            <w:r>
              <w:rPr>
                <w:rFonts w:cs="Calibri" w:hAnsi="Calibri" w:eastAsia="Calibri" w:ascii="Calibri"/>
                <w:color w:val="FFFFFF"/>
                <w:spacing w:val="0"/>
                <w:w w:val="100"/>
                <w:position w:val="1"/>
                <w:sz w:val="16"/>
                <w:szCs w:val="16"/>
              </w:rPr>
              <w:t>sa</w:t>
            </w:r>
            <w:r>
              <w:rPr>
                <w:rFonts w:cs="Calibri" w:hAnsi="Calibri" w:eastAsia="Calibri" w:ascii="Calibri"/>
                <w:color w:val="000000"/>
                <w:spacing w:val="0"/>
                <w:w w:val="100"/>
                <w:position w:val="0"/>
                <w:sz w:val="16"/>
                <w:szCs w:val="16"/>
              </w:rPr>
            </w:r>
          </w:p>
        </w:tc>
        <w:tc>
          <w:tcPr>
            <w:tcW w:w="3948" w:type="dxa"/>
            <w:tcBorders>
              <w:top w:val="nil" w:sz="6" w:space="0" w:color="auto"/>
              <w:left w:val="single" w:sz="6" w:space="0" w:color="858585"/>
              <w:bottom w:val="nil" w:sz="6" w:space="0" w:color="auto"/>
              <w:right w:val="nil" w:sz="6" w:space="0" w:color="auto"/>
            </w:tcBorders>
            <w:shd w:val="clear" w:color="auto" w:fill="3E3E3E"/>
          </w:tcPr>
          <w:p/>
        </w:tc>
      </w:tr>
    </w:tbl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533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5.6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76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924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455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gempa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588" w:right="180" w:firstLine="720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lokasi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tektonik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diseb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tektonik)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vul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nik).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588"/>
      </w:pPr>
      <w:r>
        <w:pict>
          <v:group style="position:absolute;margin-left:306.65pt;margin-top:97.4531pt;width:0.95999pt;height:0pt;mso-position-horizontal-relative:page;mso-position-vertical-relative:paragraph;z-index:-7276" coordorigin="6133,1949" coordsize="19,0">
            <v:shape style="position:absolute;left:6133;top:1949;width:19;height:0" coordorigin="6133,1949" coordsize="19,0" path="m6133,1949l6152,1949e" filled="f" stroked="t" strokeweight="1.0599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steri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588" w:right="180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8380" w:val="left"/>
        </w:tabs>
        <w:jc w:val="left"/>
        <w:spacing w:before="6" w:lineRule="exact" w:line="260"/>
        <w:ind w:left="1757"/>
        <w:sectPr>
          <w:pgMar w:header="738" w:footer="0" w:top="960" w:bottom="280" w:left="1680" w:right="1480"/>
          <w:pgSz w:w="11920" w:h="16840"/>
        </w:sectPr>
      </w:pPr>
      <w:r>
        <w:pict>
          <v:group style="position:absolute;margin-left:232.73pt;margin-top:14.6231pt;width:0.96001pt;height:0pt;mso-position-horizontal-relative:page;mso-position-vertical-relative:paragraph;z-index:-7277" coordorigin="4655,292" coordsize="19,0">
            <v:shape style="position:absolute;left:4655;top:292;width:19;height:0" coordorigin="4655,292" coordsize="19,0" path="m4655,292l4674,292e" filled="f" stroked="t" strokeweight="1.05999pt" strokecolor="#000000">
              <v:path arrowok="t"/>
            </v:shape>
            <w10:wrap type="none"/>
          </v:group>
        </w:pict>
      </w:r>
      <w:r>
        <w:pict>
          <v:group style="position:absolute;margin-left:367.94pt;margin-top:14.0931pt;width:63.82pt;height:1.05999pt;mso-position-horizontal-relative:page;mso-position-vertical-relative:paragraph;z-index:-7275" coordorigin="7359,282" coordsize="1276,21">
            <v:shape style="position:absolute;left:7369;top:292;width:19;height:0" coordorigin="7369,292" coordsize="19,0" path="m7369,292l7389,292e" filled="f" stroked="t" strokeweight="1.05999pt" strokecolor="#000000">
              <v:path arrowok="t"/>
            </v:shape>
            <v:shape style="position:absolute;left:7389;top:292;width:1217;height:0" coordorigin="7389,292" coordsize="1217,0" path="m7389,292l8605,292e" filled="f" stroked="t" strokeweight="1.05999pt" strokecolor="#000000">
              <v:path arrowok="t"/>
            </v:shape>
            <v:shape style="position:absolute;left:8605;top:292;width:19;height:0" coordorigin="8605,292" coordsize="19,0" path="m8605,292l8625,292e" filled="f" stroked="t" strokeweight="1.0599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u w:val="thick" w:color="000000"/>
        </w:rPr>
        <w:t>                   </w:t>
      </w:r>
      <w:r>
        <w:rPr>
          <w:rFonts w:cs="Times New Roman" w:hAnsi="Times New Roman" w:eastAsia="Times New Roman" w:ascii="Times New Roman"/>
          <w:b/>
          <w:spacing w:val="17"/>
          <w:position w:val="-1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17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17"/>
          <w:position w:val="-1"/>
          <w:sz w:val="24"/>
          <w:szCs w:val="24"/>
        </w:rPr>
      </w:r>
      <w:r>
        <w:rPr>
          <w:rFonts w:cs="Times New Roman" w:hAnsi="Times New Roman" w:eastAsia="Times New Roman" w:ascii="Times New Roman"/>
          <w:b/>
          <w:spacing w:val="-41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position w:val="-1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26"/>
          <w:position w:val="-1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26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position w:val="-1"/>
          <w:sz w:val="24"/>
          <w:szCs w:val="24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0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position w:val="-1"/>
          <w:sz w:val="24"/>
          <w:szCs w:val="24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1"/>
          <w:position w:val="-1"/>
          <w:sz w:val="24"/>
          <w:szCs w:val="24"/>
          <w:u w:val="thick" w:color="000000"/>
        </w:rPr>
        <w:t>b</w:t>
      </w:r>
      <w:r>
        <w:rPr>
          <w:rFonts w:cs="Times New Roman" w:hAnsi="Times New Roman" w:eastAsia="Times New Roman" w:ascii="Times New Roman"/>
          <w:b/>
          <w:spacing w:val="1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position w:val="-1"/>
          <w:sz w:val="24"/>
          <w:szCs w:val="24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1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position w:val="-1"/>
          <w:sz w:val="24"/>
          <w:szCs w:val="24"/>
          <w:u w:val="thick" w:color="000000"/>
        </w:rPr>
        <w:t>l</w:t>
      </w:r>
      <w:r>
        <w:rPr>
          <w:rFonts w:cs="Times New Roman" w:hAnsi="Times New Roman" w:eastAsia="Times New Roman" w:ascii="Times New Roman"/>
          <w:b/>
          <w:spacing w:val="0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position w:val="-1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position w:val="-1"/>
          <w:sz w:val="24"/>
          <w:szCs w:val="24"/>
          <w:u w:val="thick" w:color="000000"/>
        </w:rPr>
        <w:t>5.1</w:t>
      </w:r>
      <w:r>
        <w:rPr>
          <w:rFonts w:cs="Times New Roman" w:hAnsi="Times New Roman" w:eastAsia="Times New Roman" w:ascii="Times New Roman"/>
          <w:b/>
          <w:spacing w:val="0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1"/>
          <w:position w:val="-1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1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1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u w:val="thick" w:color="000000"/>
        </w:rPr>
        <w:t>Uji</w:t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u w:val="thick" w:color="000000"/>
        </w:rPr>
        <w:t>V</w:t>
      </w:r>
      <w:r>
        <w:rPr>
          <w:rFonts w:cs="Times New Roman" w:hAnsi="Times New Roman" w:eastAsia="Times New Roman" w:ascii="Times New Roman"/>
          <w:spacing w:val="-1"/>
          <w:position w:val="-1"/>
          <w:sz w:val="24"/>
          <w:szCs w:val="24"/>
          <w:u w:val="thick" w:color="000000"/>
        </w:rPr>
        <w:t>a</w:t>
      </w:r>
      <w:r>
        <w:rPr>
          <w:rFonts w:cs="Times New Roman" w:hAnsi="Times New Roman" w:eastAsia="Times New Roman" w:ascii="Times New Roman"/>
          <w:spacing w:val="-1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u w:val="thick" w:color="000000"/>
        </w:rPr>
        <w:t>l</w:t>
      </w:r>
      <w:r>
        <w:rPr>
          <w:rFonts w:cs="Times New Roman" w:hAnsi="Times New Roman" w:eastAsia="Times New Roman" w:ascii="Times New Roman"/>
          <w:spacing w:val="1"/>
          <w:position w:val="-1"/>
          <w:sz w:val="24"/>
          <w:szCs w:val="24"/>
          <w:u w:val="thick" w:color="000000"/>
        </w:rPr>
        <w:t>i</w:t>
      </w:r>
      <w:r>
        <w:rPr>
          <w:rFonts w:cs="Times New Roman" w:hAnsi="Times New Roman" w:eastAsia="Times New Roman" w:ascii="Times New Roman"/>
          <w:spacing w:val="1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u w:val="thick" w:color="000000"/>
        </w:rPr>
        <w:t>d</w:t>
      </w:r>
      <w:r>
        <w:rPr>
          <w:rFonts w:cs="Times New Roman" w:hAnsi="Times New Roman" w:eastAsia="Times New Roman" w:ascii="Times New Roman"/>
          <w:spacing w:val="-1"/>
          <w:position w:val="-1"/>
          <w:sz w:val="24"/>
          <w:szCs w:val="24"/>
          <w:u w:val="thick" w:color="000000"/>
        </w:rPr>
        <w:t>a</w:t>
      </w:r>
      <w:r>
        <w:rPr>
          <w:rFonts w:cs="Times New Roman" w:hAnsi="Times New Roman" w:eastAsia="Times New Roman" w:ascii="Times New Roman"/>
          <w:spacing w:val="-1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u w:val="thick" w:color="000000"/>
        </w:rPr>
        <w:t>si</w:t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spacing w:val="1"/>
          <w:position w:val="-1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spacing w:val="1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spacing w:val="1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i/>
          <w:spacing w:val="-2"/>
          <w:position w:val="-1"/>
          <w:sz w:val="24"/>
          <w:szCs w:val="24"/>
          <w:u w:val="thick" w:color="000000"/>
        </w:rPr>
        <w:t>C</w:t>
      </w:r>
      <w:r>
        <w:rPr>
          <w:rFonts w:cs="Times New Roman" w:hAnsi="Times New Roman" w:eastAsia="Times New Roman" w:ascii="Times New Roman"/>
          <w:i/>
          <w:spacing w:val="-2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i/>
          <w:spacing w:val="0"/>
          <w:position w:val="-1"/>
          <w:sz w:val="24"/>
          <w:szCs w:val="24"/>
          <w:u w:val="thick" w:color="000000"/>
        </w:rPr>
        <w:t>lu</w:t>
      </w:r>
      <w:r>
        <w:rPr>
          <w:rFonts w:cs="Times New Roman" w:hAnsi="Times New Roman" w:eastAsia="Times New Roman" w:ascii="Times New Roman"/>
          <w:i/>
          <w:spacing w:val="0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i/>
          <w:spacing w:val="0"/>
          <w:position w:val="-1"/>
          <w:sz w:val="24"/>
          <w:szCs w:val="24"/>
        </w:rPr>
      </w:r>
      <w:r>
        <w:rPr>
          <w:rFonts w:cs="Times New Roman" w:hAnsi="Times New Roman" w:eastAsia="Times New Roman" w:ascii="Times New Roman"/>
          <w:i/>
          <w:spacing w:val="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position w:val="-1"/>
          <w:sz w:val="24"/>
          <w:szCs w:val="24"/>
        </w:rPr>
        <w:t>              </w:t>
      </w:r>
      <w:r>
        <w:rPr>
          <w:rFonts w:cs="Times New Roman" w:hAnsi="Times New Roman" w:eastAsia="Times New Roman" w:ascii="Times New Roman"/>
          <w:i/>
          <w:spacing w:val="17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position w:val="-1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i/>
          <w:spacing w:val="0"/>
          <w:position w:val="-1"/>
          <w:sz w:val="24"/>
          <w:szCs w:val="24"/>
          <w:u w:val="thick" w:color="000000"/>
        </w:rPr>
        <w:tab/>
      </w:r>
      <w:r>
        <w:rPr>
          <w:rFonts w:cs="Times New Roman" w:hAnsi="Times New Roman" w:eastAsia="Times New Roman" w:ascii="Times New Roman"/>
          <w:i/>
          <w:spacing w:val="0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i/>
          <w:spacing w:val="0"/>
          <w:position w:val="-1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4"/>
        <w:ind w:left="840" w:right="-56"/>
      </w:pPr>
      <w:r>
        <w:pict>
          <v:group style="position:absolute;margin-left:120.09pt;margin-top:0.233135pt;width:52.3pt;height:1.05999pt;mso-position-horizontal-relative:page;mso-position-vertical-relative:paragraph;z-index:-7278" coordorigin="2402,5" coordsize="1046,21">
            <v:shape style="position:absolute;left:2412;top:15;width:1006;height:0" coordorigin="2412,15" coordsize="1006,0" path="m2412,15l3418,15e" filled="f" stroked="t" strokeweight="1.05999pt" strokecolor="#000000">
              <v:path arrowok="t"/>
            </v:shape>
            <v:shape style="position:absolute;left:3418;top:15;width:19;height:0" coordorigin="3418,15" coordsize="19,0" path="m3418,15l3437,15e" filled="f" stroked="t" strokeweight="1.05999pt" strokecolor="#000000">
              <v:path arrowok="t"/>
            </v:shape>
            <w10:wrap type="none"/>
          </v:group>
        </w:pict>
      </w:r>
      <w:r>
        <w:pict>
          <v:shape type="#_x0000_t202" style="position:absolute;margin-left:124.62pt;margin-top:14.747pt;width:360.6pt;height:45.6561pt;mso-position-horizontal-relative:page;mso-position-vertical-relative:paragraph;z-index:-7270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460" w:hRule="exact"/>
                    </w:trPr>
                    <w:tc>
                      <w:tcPr>
                        <w:tcW w:w="11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0"/>
                            <w:w w:val="100"/>
                            <w:sz w:val="24"/>
                            <w:szCs w:val="24"/>
                          </w:rPr>
                          <w:t>Cl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1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0"/>
                            <w:w w:val="100"/>
                            <w:sz w:val="24"/>
                            <w:szCs w:val="24"/>
                          </w:rPr>
                          <w:t>st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7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140"/>
                          <w:ind w:left="-37"/>
                        </w:pP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1"/>
                            <w:w w:val="100"/>
                            <w:position w:val="2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-1"/>
                            <w:w w:val="100"/>
                            <w:position w:val="2"/>
                            <w:sz w:val="24"/>
                            <w:szCs w:val="24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0"/>
                            <w:w w:val="100"/>
                            <w:position w:val="2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1"/>
                            <w:w w:val="100"/>
                            <w:position w:val="2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0"/>
                            <w:w w:val="100"/>
                            <w:position w:val="2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42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80"/>
                          <w:ind w:left="-83" w:right="-37"/>
                        </w:pP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0"/>
                            <w:w w:val="100"/>
                            <w:position w:val="13"/>
                            <w:sz w:val="24"/>
                            <w:szCs w:val="24"/>
                          </w:rPr>
                          <w:t>x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0"/>
                            <w:w w:val="100"/>
                            <w:position w:val="13"/>
                            <w:sz w:val="24"/>
                            <w:szCs w:val="24"/>
                          </w:rPr>
                          <w:t>     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10"/>
                            <w:w w:val="100"/>
                            <w:position w:val="13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Bo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1"/>
                            <w:w w:val="100"/>
                            <w:position w:val="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ld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1"/>
                            <w:w w:val="100"/>
                            <w:position w:val="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4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0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"/>
                          <w:ind w:left="170"/>
                        </w:pP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Rao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283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140"/>
                          <w:ind w:left="119" w:right="-66"/>
                        </w:pP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1"/>
                            <w:w w:val="100"/>
                            <w:position w:val="2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0"/>
                            <w:w w:val="100"/>
                            <w:position w:val="2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1"/>
                            <w:w w:val="100"/>
                            <w:position w:val="2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1"/>
                            <w:w w:val="100"/>
                            <w:position w:val="2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-2"/>
                            <w:w w:val="100"/>
                            <w:position w:val="2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1"/>
                            <w:w w:val="100"/>
                            <w:position w:val="2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0"/>
                            <w:w w:val="100"/>
                            <w:position w:val="2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1"/>
                            <w:w w:val="100"/>
                            <w:position w:val="2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0"/>
                            <w:w w:val="100"/>
                            <w:position w:val="2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0"/>
                            <w:w w:val="100"/>
                            <w:position w:val="2"/>
                            <w:sz w:val="24"/>
                            <w:szCs w:val="24"/>
                          </w:rPr>
                          <w:t>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39"/>
                            <w:w w:val="100"/>
                            <w:position w:val="2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0"/>
                            <w:w w:val="100"/>
                            <w:position w:val="2"/>
                            <w:sz w:val="24"/>
                            <w:szCs w:val="24"/>
                          </w:rPr>
                          <w:t>Co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1"/>
                            <w:w w:val="100"/>
                            <w:position w:val="2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1"/>
                            <w:w w:val="100"/>
                            <w:position w:val="2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-1"/>
                            <w:w w:val="100"/>
                            <w:position w:val="2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-1"/>
                            <w:w w:val="100"/>
                            <w:position w:val="2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0"/>
                            <w:w w:val="100"/>
                            <w:position w:val="2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1"/>
                            <w:w w:val="100"/>
                            <w:position w:val="2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i/>
                            <w:spacing w:val="0"/>
                            <w:w w:val="100"/>
                            <w:position w:val="2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454" w:hRule="exact"/>
                    </w:trPr>
                    <w:tc>
                      <w:tcPr>
                        <w:tcW w:w="11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5"/>
                            <w:szCs w:val="15"/>
                          </w:rPr>
                          <w:jc w:val="left"/>
                          <w:spacing w:before="3" w:lineRule="exact" w:line="140"/>
                        </w:pPr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362"/>
                        </w:pP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7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5"/>
                            <w:szCs w:val="15"/>
                          </w:rPr>
                          <w:jc w:val="left"/>
                          <w:spacing w:before="3" w:lineRule="exact" w:line="140"/>
                        </w:pPr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0.0611</w:t>
                        </w:r>
                      </w:p>
                    </w:tc>
                    <w:tc>
                      <w:tcPr>
                        <w:tcW w:w="142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5"/>
                            <w:szCs w:val="15"/>
                          </w:rPr>
                          <w:jc w:val="left"/>
                          <w:spacing w:before="3" w:lineRule="exact" w:line="140"/>
                        </w:pPr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65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0.1095</w:t>
                        </w:r>
                      </w:p>
                    </w:tc>
                    <w:tc>
                      <w:tcPr>
                        <w:tcW w:w="54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04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5"/>
                            <w:szCs w:val="15"/>
                          </w:rPr>
                          <w:jc w:val="left"/>
                          <w:spacing w:before="3" w:lineRule="exact" w:line="140"/>
                        </w:pPr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0.3057</w:t>
                        </w:r>
                      </w:p>
                    </w:tc>
                    <w:tc>
                      <w:tcPr>
                        <w:tcW w:w="118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5"/>
                            <w:szCs w:val="15"/>
                          </w:rPr>
                          <w:jc w:val="left"/>
                          <w:spacing w:before="3" w:lineRule="exact" w:line="140"/>
                        </w:pPr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3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</w:p>
                    </w:tc>
                    <w:tc>
                      <w:tcPr>
                        <w:tcW w:w="109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5"/>
                            <w:szCs w:val="15"/>
                          </w:rPr>
                          <w:jc w:val="left"/>
                          <w:spacing w:before="3" w:lineRule="exact" w:line="140"/>
                        </w:pPr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39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5.1024</w:t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yak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4"/>
        <w:ind w:right="-56"/>
      </w:pPr>
      <w:r>
        <w:br w:type="column"/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4"/>
        <w:ind w:right="-56"/>
      </w:pPr>
      <w:r>
        <w:br w:type="column"/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1920" w:h="16840"/>
          <w:pgMar w:top="1560" w:bottom="280" w:left="1680" w:right="1480"/>
          <w:cols w:num="4" w:equalWidth="off">
            <w:col w:w="1629" w:space="1754"/>
            <w:col w:w="666" w:space="588"/>
            <w:col w:w="868" w:space="2530"/>
            <w:col w:w="725"/>
          </w:cols>
        </w:sectPr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tbl>
      <w:tblPr>
        <w:tblW w:w="0" w:type="auto"/>
        <w:tblLook w:val="01E0"/>
        <w:jc w:val="left"/>
        <w:tblInd w:w="73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0" w:hRule="exact"/>
        </w:trPr>
        <w:tc>
          <w:tcPr>
            <w:tcW w:w="52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1"/>
              <w:ind w:left="44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          </w:t>
            </w:r>
            <w:r>
              <w:rPr>
                <w:rFonts w:cs="Times New Roman" w:hAnsi="Times New Roman" w:eastAsia="Times New Roman" w:ascii="Times New Roman"/>
                <w:b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0.1189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     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0.6393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     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0.3671</w:t>
            </w:r>
          </w:p>
        </w:tc>
        <w:tc>
          <w:tcPr>
            <w:tcW w:w="660" w:type="dxa"/>
            <w:tcBorders>
              <w:top w:val="single" w:sz="8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F0000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right="-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0.5369</w:t>
            </w:r>
          </w:p>
        </w:tc>
        <w:tc>
          <w:tcPr>
            <w:tcW w:w="68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/>
        </w:tc>
        <w:tc>
          <w:tcPr>
            <w:tcW w:w="660" w:type="dxa"/>
            <w:tcBorders>
              <w:top w:val="single" w:sz="8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F0000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right="-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2.1734</w:t>
            </w:r>
          </w:p>
        </w:tc>
        <w:tc>
          <w:tcPr>
            <w:tcW w:w="398" w:type="dxa"/>
            <w:tcBorders>
              <w:top w:val="single" w:sz="8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C0C0C0"/>
          </w:tcPr>
          <w:p/>
        </w:tc>
      </w:tr>
    </w:tbl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8340" w:val="left"/>
        </w:tabs>
        <w:jc w:val="center"/>
        <w:spacing w:before="29"/>
        <w:ind w:left="694" w:right="326"/>
      </w:pPr>
      <w:r>
        <w:pict>
          <v:group style="position:absolute;margin-left:185.33pt;margin-top:1.49312pt;width:33pt;height:13.8pt;mso-position-horizontal-relative:page;mso-position-vertical-relative:paragraph;z-index:-7274" coordorigin="3707,30" coordsize="660,276">
            <v:shape style="position:absolute;left:3707;top:30;width:660;height:276" coordorigin="3707,30" coordsize="660,276" path="m3707,306l4367,306,4367,30,3707,30,3707,306xe" filled="t" fillcolor="#FF0000" stroked="f">
              <v:path arrowok="t"/>
              <v:fill/>
            </v:shape>
            <w10:wrap type="none"/>
          </v:group>
        </w:pict>
      </w:r>
      <w:r>
        <w:pict>
          <v:group style="position:absolute;margin-left:253.25pt;margin-top:1.49312pt;width:33pt;height:13.8pt;mso-position-horizontal-relative:page;mso-position-vertical-relative:paragraph;z-index:-7273" coordorigin="5065,30" coordsize="660,276">
            <v:shape style="position:absolute;left:5065;top:30;width:660;height:276" coordorigin="5065,30" coordsize="660,276" path="m5065,306l5725,306,5725,30,5065,30,5065,306xe" filled="t" fillcolor="#FF0000" stroked="f">
              <v:path arrowok="t"/>
              <v:fill/>
            </v:shape>
            <w10:wrap type="none"/>
          </v:group>
        </w:pict>
      </w:r>
      <w:r>
        <w:pict>
          <v:group style="position:absolute;margin-left:321.07pt;margin-top:1.49312pt;width:33pt;height:13.8pt;mso-position-horizontal-relative:page;mso-position-vertical-relative:paragraph;z-index:-7272" coordorigin="6421,30" coordsize="660,276">
            <v:shape style="position:absolute;left:6421;top:30;width:660;height:276" coordorigin="6421,30" coordsize="660,276" path="m6421,306l7081,306,7081,30,6421,30,6421,306xe" filled="t" fillcolor="#FF0000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z w:val="24"/>
          <w:szCs w:val="24"/>
        </w:rPr>
      </w:r>
      <w:r>
        <w:rPr>
          <w:rFonts w:cs="Times New Roman" w:hAnsi="Times New Roman" w:eastAsia="Times New Roman" w:ascii="Times New Roman"/>
          <w:b/>
          <w:sz w:val="24"/>
          <w:szCs w:val="24"/>
          <w:highlight w:val="lightGray"/>
        </w:rPr>
        <w:t>      </w:t>
      </w:r>
      <w:r>
        <w:rPr>
          <w:rFonts w:cs="Times New Roman" w:hAnsi="Times New Roman" w:eastAsia="Times New Roman" w:ascii="Times New Roman"/>
          <w:b/>
          <w:spacing w:val="22"/>
          <w:sz w:val="24"/>
          <w:szCs w:val="24"/>
          <w:highlight w:val="lightGray"/>
        </w:rPr>
        <w:t> </w:t>
      </w:r>
      <w:r>
        <w:rPr>
          <w:rFonts w:cs="Times New Roman" w:hAnsi="Times New Roman" w:eastAsia="Times New Roman" w:ascii="Times New Roman"/>
          <w:b/>
          <w:spacing w:val="22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b/>
          <w:spacing w:val="0"/>
          <w:sz w:val="24"/>
          <w:szCs w:val="24"/>
          <w:highlight w:val="lightGray"/>
        </w:rPr>
        <w:t>4</w:t>
      </w:r>
      <w:r>
        <w:rPr>
          <w:rFonts w:cs="Times New Roman" w:hAnsi="Times New Roman" w:eastAsia="Times New Roman" w:ascii="Times New Roman"/>
          <w:b/>
          <w:spacing w:val="0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b/>
          <w:spacing w:val="0"/>
          <w:sz w:val="24"/>
          <w:szCs w:val="24"/>
          <w:highlight w:val="lightGray"/>
        </w:rPr>
        <w:t>           </w:t>
      </w:r>
      <w:r>
        <w:rPr>
          <w:rFonts w:cs="Times New Roman" w:hAnsi="Times New Roman" w:eastAsia="Times New Roman" w:ascii="Times New Roman"/>
          <w:b/>
          <w:spacing w:val="13"/>
          <w:sz w:val="24"/>
          <w:szCs w:val="24"/>
          <w:highlight w:val="lightGray"/>
        </w:rPr>
        <w:t> </w:t>
      </w:r>
      <w:r>
        <w:rPr>
          <w:rFonts w:cs="Times New Roman" w:hAnsi="Times New Roman" w:eastAsia="Times New Roman" w:ascii="Times New Roman"/>
          <w:b/>
          <w:spacing w:val="13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b/>
          <w:spacing w:val="13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  <w:t>0.0217</w:t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  <w:t>           </w:t>
      </w:r>
      <w:r>
        <w:rPr>
          <w:rFonts w:cs="Times New Roman" w:hAnsi="Times New Roman" w:eastAsia="Times New Roman" w:ascii="Times New Roman"/>
          <w:spacing w:val="-22"/>
          <w:sz w:val="24"/>
          <w:szCs w:val="24"/>
          <w:highlight w:val="lightGray"/>
        </w:rPr>
        <w:t> </w:t>
      </w:r>
      <w:r>
        <w:rPr>
          <w:rFonts w:cs="Times New Roman" w:hAnsi="Times New Roman" w:eastAsia="Times New Roman" w:ascii="Times New Roman"/>
          <w:spacing w:val="-22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  <w:t>0.1083</w:t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  <w:t>           </w:t>
      </w:r>
      <w:r>
        <w:rPr>
          <w:rFonts w:cs="Times New Roman" w:hAnsi="Times New Roman" w:eastAsia="Times New Roman" w:ascii="Times New Roman"/>
          <w:spacing w:val="-24"/>
          <w:sz w:val="24"/>
          <w:szCs w:val="24"/>
          <w:highlight w:val="lightGray"/>
        </w:rPr>
        <w:t> </w:t>
      </w:r>
      <w:r>
        <w:rPr>
          <w:rFonts w:cs="Times New Roman" w:hAnsi="Times New Roman" w:eastAsia="Times New Roman" w:ascii="Times New Roman"/>
          <w:spacing w:val="-24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  <w:t>0.2527</w:t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  <w:t>          </w:t>
      </w:r>
      <w:r>
        <w:rPr>
          <w:rFonts w:cs="Times New Roman" w:hAnsi="Times New Roman" w:eastAsia="Times New Roman" w:ascii="Times New Roman"/>
          <w:spacing w:val="19"/>
          <w:sz w:val="24"/>
          <w:szCs w:val="24"/>
          <w:highlight w:val="lightGray"/>
        </w:rPr>
        <w:t> </w:t>
      </w:r>
      <w:r>
        <w:rPr>
          <w:rFonts w:cs="Times New Roman" w:hAnsi="Times New Roman" w:eastAsia="Times New Roman" w:ascii="Times New Roman"/>
          <w:spacing w:val="19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  <w:t>N</w:t>
      </w:r>
      <w:r>
        <w:rPr>
          <w:rFonts w:cs="Times New Roman" w:hAnsi="Times New Roman" w:eastAsia="Times New Roman" w:ascii="Times New Roman"/>
          <w:spacing w:val="-1"/>
          <w:sz w:val="24"/>
          <w:szCs w:val="24"/>
          <w:highlight w:val="lightGray"/>
        </w:rPr>
        <w:t>a</w:t>
      </w:r>
      <w:r>
        <w:rPr>
          <w:rFonts w:cs="Times New Roman" w:hAnsi="Times New Roman" w:eastAsia="Times New Roman" w:ascii="Times New Roman"/>
          <w:spacing w:val="-1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  <w:t>N</w:t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  <w:t>            </w:t>
      </w:r>
      <w:r>
        <w:rPr>
          <w:rFonts w:cs="Times New Roman" w:hAnsi="Times New Roman" w:eastAsia="Times New Roman" w:ascii="Times New Roman"/>
          <w:spacing w:val="12"/>
          <w:sz w:val="24"/>
          <w:szCs w:val="24"/>
          <w:highlight w:val="lightGray"/>
        </w:rPr>
        <w:t> </w:t>
      </w:r>
      <w:r>
        <w:rPr>
          <w:rFonts w:cs="Times New Roman" w:hAnsi="Times New Roman" w:eastAsia="Times New Roman" w:ascii="Times New Roman"/>
          <w:spacing w:val="12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  <w:t>8.9603</w:t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  <w:t> </w:t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  <w:tab/>
      </w:r>
      <w:r>
        <w:rPr>
          <w:rFonts w:cs="Times New Roman" w:hAnsi="Times New Roman" w:eastAsia="Times New Roman" w:ascii="Times New Roman"/>
          <w:spacing w:val="0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4"/>
        <w:ind w:left="1136" w:right="66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      </w:t>
      </w:r>
      <w:r>
        <w:rPr>
          <w:rFonts w:cs="Times New Roman" w:hAnsi="Times New Roman" w:eastAsia="Times New Roman" w:ascii="Times New Roman"/>
          <w:b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0.0525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1.7136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0.2658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0.2246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24.5309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8340" w:val="left"/>
        </w:tabs>
        <w:jc w:val="center"/>
        <w:spacing w:before="24" w:lineRule="exact" w:line="260"/>
        <w:ind w:left="694" w:right="326"/>
      </w:pPr>
      <w:r>
        <w:pict>
          <v:group style="position:absolute;margin-left:119.358pt;margin-top:15.7091pt;width:384.318pt;height:1.08401pt;mso-position-horizontal-relative:page;mso-position-vertical-relative:paragraph;z-index:-7271" coordorigin="2387,314" coordsize="7686,22">
            <v:shape style="position:absolute;left:2398;top:325;width:1020;height:0" coordorigin="2398,325" coordsize="1020,0" path="m2398,325l3418,325e" filled="f" stroked="t" strokeweight="1.08401pt" strokecolor="#000000">
              <v:path arrowok="t"/>
            </v:shape>
            <v:shape style="position:absolute;left:3404;top:325;width:19;height:0" coordorigin="3404,325" coordsize="19,0" path="m3404,325l3423,325e" filled="f" stroked="t" strokeweight="1.08401pt" strokecolor="#000000">
              <v:path arrowok="t"/>
            </v:shape>
            <v:shape style="position:absolute;left:3423;top:325;width:1232;height:0" coordorigin="3423,325" coordsize="1232,0" path="m3423,325l4654,325e" filled="f" stroked="t" strokeweight="1.08401pt" strokecolor="#000000">
              <v:path arrowok="t"/>
            </v:shape>
            <v:shape style="position:absolute;left:4640;top:325;width:19;height:0" coordorigin="4640,325" coordsize="19,0" path="m4640,325l4659,325e" filled="f" stroked="t" strokeweight="1.08401pt" strokecolor="#000000">
              <v:path arrowok="t"/>
            </v:shape>
            <v:shape style="position:absolute;left:4659;top:325;width:1474;height:0" coordorigin="4659,325" coordsize="1474,0" path="m4659,325l6133,325e" filled="f" stroked="t" strokeweight="1.08401pt" strokecolor="#000000">
              <v:path arrowok="t"/>
            </v:shape>
            <v:shape style="position:absolute;left:6119;top:325;width:19;height:0" coordorigin="6119,325" coordsize="19,0" path="m6119,325l6138,325e" filled="f" stroked="t" strokeweight="1.08401pt" strokecolor="#000000">
              <v:path arrowok="t"/>
            </v:shape>
            <v:shape style="position:absolute;left:6138;top:325;width:1232;height:0" coordorigin="6138,325" coordsize="1232,0" path="m6138,325l7369,325e" filled="f" stroked="t" strokeweight="1.08401pt" strokecolor="#000000">
              <v:path arrowok="t"/>
            </v:shape>
            <v:shape style="position:absolute;left:7355;top:325;width:19;height:0" coordorigin="7355,325" coordsize="19,0" path="m7355,325l7374,325e" filled="f" stroked="t" strokeweight="1.08401pt" strokecolor="#000000">
              <v:path arrowok="t"/>
            </v:shape>
            <v:shape style="position:absolute;left:7374;top:325;width:1231;height:0" coordorigin="7374,325" coordsize="1231,0" path="m7374,325l8605,325e" filled="f" stroked="t" strokeweight="1.08401pt" strokecolor="#000000">
              <v:path arrowok="t"/>
            </v:shape>
            <v:shape style="position:absolute;left:8591;top:325;width:19;height:0" coordorigin="8591,325" coordsize="19,0" path="m8591,325l8610,325e" filled="f" stroked="t" strokeweight="1.08401pt" strokecolor="#000000">
              <v:path arrowok="t"/>
            </v:shape>
            <v:shape style="position:absolute;left:8610;top:325;width:1452;height:0" coordorigin="8610,325" coordsize="1452,0" path="m8610,325l10063,325e" filled="f" stroked="t" strokeweight="1.08401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</w:rPr>
      </w:r>
      <w:r>
        <w:rPr>
          <w:rFonts w:cs="Times New Roman" w:hAnsi="Times New Roman" w:eastAsia="Times New Roman" w:ascii="Times New Roman"/>
          <w:b/>
          <w:position w:val="-1"/>
          <w:sz w:val="24"/>
          <w:szCs w:val="24"/>
          <w:highlight w:val="lightGray"/>
        </w:rPr>
        <w:t>      </w:t>
      </w:r>
      <w:r>
        <w:rPr>
          <w:rFonts w:cs="Times New Roman" w:hAnsi="Times New Roman" w:eastAsia="Times New Roman" w:ascii="Times New Roman"/>
          <w:b/>
          <w:spacing w:val="22"/>
          <w:position w:val="-1"/>
          <w:sz w:val="24"/>
          <w:szCs w:val="24"/>
          <w:highlight w:val="lightGray"/>
        </w:rPr>
        <w:t> </w:t>
      </w:r>
      <w:r>
        <w:rPr>
          <w:rFonts w:cs="Times New Roman" w:hAnsi="Times New Roman" w:eastAsia="Times New Roman" w:ascii="Times New Roman"/>
          <w:b/>
          <w:spacing w:val="22"/>
          <w:position w:val="-1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b/>
          <w:spacing w:val="0"/>
          <w:position w:val="-1"/>
          <w:sz w:val="24"/>
          <w:szCs w:val="24"/>
          <w:highlight w:val="lightGray"/>
        </w:rPr>
        <w:t>6</w:t>
      </w:r>
      <w:r>
        <w:rPr>
          <w:rFonts w:cs="Times New Roman" w:hAnsi="Times New Roman" w:eastAsia="Times New Roman" w:ascii="Times New Roman"/>
          <w:b/>
          <w:spacing w:val="0"/>
          <w:position w:val="-1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b/>
          <w:spacing w:val="0"/>
          <w:position w:val="-1"/>
          <w:sz w:val="24"/>
          <w:szCs w:val="24"/>
          <w:highlight w:val="lightGray"/>
        </w:rPr>
        <w:t>           </w:t>
      </w:r>
      <w:r>
        <w:rPr>
          <w:rFonts w:cs="Times New Roman" w:hAnsi="Times New Roman" w:eastAsia="Times New Roman" w:ascii="Times New Roman"/>
          <w:b/>
          <w:spacing w:val="13"/>
          <w:position w:val="-1"/>
          <w:sz w:val="24"/>
          <w:szCs w:val="24"/>
          <w:highlight w:val="lightGray"/>
        </w:rPr>
        <w:t> </w:t>
      </w:r>
      <w:r>
        <w:rPr>
          <w:rFonts w:cs="Times New Roman" w:hAnsi="Times New Roman" w:eastAsia="Times New Roman" w:ascii="Times New Roman"/>
          <w:b/>
          <w:spacing w:val="13"/>
          <w:position w:val="-1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b/>
          <w:spacing w:val="13"/>
          <w:position w:val="-1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highlight w:val="lightGray"/>
        </w:rPr>
        <w:t>0.0507</w:t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highlight w:val="lightGray"/>
        </w:rPr>
        <w:t>           </w:t>
      </w:r>
      <w:r>
        <w:rPr>
          <w:rFonts w:cs="Times New Roman" w:hAnsi="Times New Roman" w:eastAsia="Times New Roman" w:ascii="Times New Roman"/>
          <w:spacing w:val="-22"/>
          <w:position w:val="-1"/>
          <w:sz w:val="24"/>
          <w:szCs w:val="24"/>
          <w:highlight w:val="lightGray"/>
        </w:rPr>
        <w:t> </w:t>
      </w:r>
      <w:r>
        <w:rPr>
          <w:rFonts w:cs="Times New Roman" w:hAnsi="Times New Roman" w:eastAsia="Times New Roman" w:ascii="Times New Roman"/>
          <w:spacing w:val="-22"/>
          <w:position w:val="-1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highlight w:val="lightGray"/>
        </w:rPr>
        <w:t>1.5348</w:t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highlight w:val="lightGray"/>
        </w:rPr>
        <w:t>           </w:t>
      </w:r>
      <w:r>
        <w:rPr>
          <w:rFonts w:cs="Times New Roman" w:hAnsi="Times New Roman" w:eastAsia="Times New Roman" w:ascii="Times New Roman"/>
          <w:spacing w:val="-24"/>
          <w:position w:val="-1"/>
          <w:sz w:val="24"/>
          <w:szCs w:val="24"/>
          <w:highlight w:val="lightGray"/>
        </w:rPr>
        <w:t> </w:t>
      </w:r>
      <w:r>
        <w:rPr>
          <w:rFonts w:cs="Times New Roman" w:hAnsi="Times New Roman" w:eastAsia="Times New Roman" w:ascii="Times New Roman"/>
          <w:spacing w:val="-24"/>
          <w:position w:val="-1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highlight w:val="lightGray"/>
        </w:rPr>
        <w:t>0.2581</w:t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highlight w:val="lightGray"/>
        </w:rPr>
        <w:t>         </w:t>
      </w:r>
      <w:r>
        <w:rPr>
          <w:rFonts w:cs="Times New Roman" w:hAnsi="Times New Roman" w:eastAsia="Times New Roman" w:ascii="Times New Roman"/>
          <w:spacing w:val="-24"/>
          <w:position w:val="-1"/>
          <w:sz w:val="24"/>
          <w:szCs w:val="24"/>
          <w:highlight w:val="lightGray"/>
        </w:rPr>
        <w:t> </w:t>
      </w:r>
      <w:r>
        <w:rPr>
          <w:rFonts w:cs="Times New Roman" w:hAnsi="Times New Roman" w:eastAsia="Times New Roman" w:ascii="Times New Roman"/>
          <w:spacing w:val="-24"/>
          <w:position w:val="-1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highlight w:val="lightGray"/>
        </w:rPr>
        <w:t>0.2960</w:t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highlight w:val="lightGray"/>
        </w:rPr>
        <w:t>         </w:t>
      </w:r>
      <w:r>
        <w:rPr>
          <w:rFonts w:cs="Times New Roman" w:hAnsi="Times New Roman" w:eastAsia="Times New Roman" w:ascii="Times New Roman"/>
          <w:spacing w:val="27"/>
          <w:position w:val="-1"/>
          <w:sz w:val="24"/>
          <w:szCs w:val="24"/>
          <w:highlight w:val="lightGray"/>
        </w:rPr>
        <w:t> </w:t>
      </w:r>
      <w:r>
        <w:rPr>
          <w:rFonts w:cs="Times New Roman" w:hAnsi="Times New Roman" w:eastAsia="Times New Roman" w:ascii="Times New Roman"/>
          <w:spacing w:val="27"/>
          <w:position w:val="-1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highlight w:val="lightGray"/>
        </w:rPr>
        <w:t>28.2833</w:t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highlight w:val="lightGray"/>
        </w:rPr>
        <w:t> </w:t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highlight w:val="lightGray"/>
        </w:rPr>
        <w:tab/>
      </w:r>
      <w:r>
        <w:rPr>
          <w:rFonts w:cs="Times New Roman" w:hAnsi="Times New Roman" w:eastAsia="Times New Roman" w:ascii="Times New Roman"/>
          <w:spacing w:val="0"/>
          <w:position w:val="-1"/>
          <w:sz w:val="24"/>
          <w:szCs w:val="24"/>
          <w:highlight w:val="lightGray"/>
        </w:rPr>
      </w:r>
      <w:r>
        <w:rPr>
          <w:rFonts w:cs="Times New Roman" w:hAnsi="Times New Roman" w:eastAsia="Times New Roman" w:ascii="Times New Roman"/>
          <w:spacing w:val="0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588" w:right="175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5.1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idasi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indeks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hout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Conn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hout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indeks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Bou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din,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Rao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1169"/>
        <w:sectPr>
          <w:type w:val="continuous"/>
          <w:pgSz w:w="11920" w:h="16840"/>
          <w:pgMar w:top="1560" w:bottom="280" w:left="1680" w:right="1480"/>
        </w:sectPr>
      </w:pPr>
      <w:r>
        <w:pict>
          <v:shape type="#_x0000_t202" style="position:absolute;margin-left:107.73pt;margin-top:13.8531pt;width:408.71pt;height:29.616pt;mso-position-horizontal-relative:page;mso-position-vertical-relative:paragraph;z-index:-7269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286" w:hRule="exact"/>
                    </w:trPr>
                    <w:tc>
                      <w:tcPr>
                        <w:tcW w:w="91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ster</w:t>
                        </w:r>
                      </w:p>
                    </w:tc>
                    <w:tc>
                      <w:tcPr>
                        <w:tcW w:w="124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Eks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</w:p>
                    </w:tc>
                    <w:tc>
                      <w:tcPr>
                        <w:tcW w:w="600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ota</w:t>
                        </w:r>
                      </w:p>
                    </w:tc>
                  </w:tr>
                  <w:tr>
                    <w:trPr>
                      <w:trHeight w:val="286" w:hRule="exact"/>
                    </w:trPr>
                    <w:tc>
                      <w:tcPr>
                        <w:tcW w:w="91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124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</w:p>
                    </w:tc>
                    <w:tc>
                      <w:tcPr>
                        <w:tcW w:w="600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rafu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pula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ru,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ula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47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86" w:hRule="exact"/>
        </w:trPr>
        <w:tc>
          <w:tcPr>
            <w:tcW w:w="9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ster</w:t>
            </w:r>
          </w:p>
        </w:tc>
        <w:tc>
          <w:tcPr>
            <w:tcW w:w="12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Eks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60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Ang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ota</w:t>
            </w:r>
          </w:p>
        </w:tc>
      </w:tr>
      <w:tr>
        <w:trPr>
          <w:trHeight w:val="1949" w:hRule="exact"/>
        </w:trPr>
        <w:tc>
          <w:tcPr>
            <w:tcW w:w="9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60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 w:lineRule="exact" w:line="260"/>
              <w:ind w:left="102" w:right="17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pulau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r,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Timor,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t,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luku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wu,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Bali,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umba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luku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ulau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ulau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umba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pulau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Calibri" w:hAnsi="Calibri" w:eastAsia="Calibri" w:ascii="Calibri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Calibri" w:hAnsi="Calibri" w:eastAsia="Calibri" w:ascii="Calibri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Timor</w:t>
            </w:r>
          </w:p>
        </w:tc>
      </w:tr>
      <w:tr>
        <w:trPr>
          <w:trHeight w:val="841" w:hRule="exact"/>
        </w:trPr>
        <w:tc>
          <w:tcPr>
            <w:tcW w:w="9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12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wa</w:t>
            </w:r>
          </w:p>
        </w:tc>
        <w:tc>
          <w:tcPr>
            <w:tcW w:w="60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njung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 w:right="92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Minah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m,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ula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</w:p>
        </w:tc>
      </w:tr>
    </w:tbl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588" w:right="176" w:firstLine="720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Timor,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wu,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umba,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Timor.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1169"/>
        <w:sectPr>
          <w:pgMar w:header="738" w:footer="0" w:top="960" w:bottom="280" w:left="1680" w:right="1480"/>
          <w:pgSz w:w="11920" w:h="16840"/>
        </w:sectPr>
      </w:pPr>
      <w:r>
        <w:pict>
          <v:shape type="#_x0000_t202" style="position:absolute;margin-left:107.73pt;margin-top:13.8531pt;width:408.71pt;height:210.97pt;mso-position-horizontal-relative:page;mso-position-vertical-relative:paragraph;z-index:-7268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286" w:hRule="exact"/>
                    </w:trPr>
                    <w:tc>
                      <w:tcPr>
                        <w:tcW w:w="9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ster</w:t>
                        </w:r>
                      </w:p>
                    </w:tc>
                    <w:tc>
                      <w:tcPr>
                        <w:tcW w:w="152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Eks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</w:p>
                    </w:tc>
                    <w:tc>
                      <w:tcPr>
                        <w:tcW w:w="571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ota</w:t>
                        </w:r>
                      </w:p>
                    </w:tc>
                  </w:tr>
                  <w:tr>
                    <w:trPr>
                      <w:trHeight w:val="562" w:hRule="exact"/>
                    </w:trPr>
                    <w:tc>
                      <w:tcPr>
                        <w:tcW w:w="9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152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ula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si</w:t>
                        </w:r>
                      </w:p>
                    </w:tc>
                    <w:tc>
                      <w:tcPr>
                        <w:tcW w:w="571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ula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si,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wa</w:t>
                        </w:r>
                      </w:p>
                    </w:tc>
                  </w:tr>
                  <w:tr>
                    <w:trPr>
                      <w:trHeight w:val="838" w:hRule="exact"/>
                    </w:trPr>
                    <w:tc>
                      <w:tcPr>
                        <w:tcW w:w="9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152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</w:p>
                    </w:tc>
                    <w:tc>
                      <w:tcPr>
                        <w:tcW w:w="571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" w:lineRule="exact" w:line="260"/>
                          <w:ind w:left="102" w:right="6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nda,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luku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tra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umat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ula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si,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ulau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wa</w:t>
                        </w:r>
                      </w:p>
                    </w:tc>
                  </w:tr>
                  <w:tr>
                    <w:trPr>
                      <w:trHeight w:val="562" w:hRule="exact"/>
                    </w:trPr>
                    <w:tc>
                      <w:tcPr>
                        <w:tcW w:w="9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152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men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njung</w:t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Minah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sa</w:t>
                        </w:r>
                      </w:p>
                    </w:tc>
                    <w:tc>
                      <w:tcPr>
                        <w:tcW w:w="571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men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njung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Mina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sa</w:t>
                        </w:r>
                      </w:p>
                    </w:tc>
                  </w:tr>
                  <w:tr>
                    <w:trPr>
                      <w:trHeight w:val="1951" w:hRule="exact"/>
                    </w:trPr>
                    <w:tc>
                      <w:tcPr>
                        <w:tcW w:w="92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152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ulau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ba</w:t>
                        </w:r>
                      </w:p>
                    </w:tc>
                    <w:tc>
                      <w:tcPr>
                        <w:tcW w:w="571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 w:right="15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rafu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pula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uru,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lor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umat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umba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pulau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Timor,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ntai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luku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umat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ulau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unda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22"/>
                            <w:szCs w:val="22"/>
                          </w:rPr>
                          <w:t>,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pulau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laud</w:t>
                        </w:r>
                        <w:r>
                          <w:rPr>
                            <w:rFonts w:cs="Calibri" w:hAnsi="Calibri" w:eastAsia="Calibri" w:ascii="Calibri"/>
                            <w:spacing w:val="0"/>
                            <w:w w:val="100"/>
                            <w:sz w:val="22"/>
                            <w:szCs w:val="22"/>
                          </w:rPr>
                          <w:t>,</w:t>
                        </w:r>
                        <w:r>
                          <w:rPr>
                            <w:rFonts w:cs="Calibri" w:hAnsi="Calibri" w:eastAsia="Calibri" w:ascii="Calibri"/>
                            <w:spacing w:val="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Tim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588" w:right="76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5.3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menunjukk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luku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59"/>
        <w:ind w:left="588" w:right="75" w:firstLine="720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diri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umb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Timor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umba.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exact" w:line="260"/>
        <w:ind w:left="2595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5.4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tbl>
      <w:tblPr>
        <w:tblW w:w="0" w:type="auto"/>
        <w:tblLook w:val="01E0"/>
        <w:jc w:val="left"/>
        <w:tblInd w:w="27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86" w:hRule="exact"/>
        </w:trPr>
        <w:tc>
          <w:tcPr>
            <w:tcW w:w="9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Clus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8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w/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</w:p>
        </w:tc>
      </w:tr>
      <w:tr>
        <w:trPr>
          <w:trHeight w:val="286" w:hRule="exact"/>
        </w:trPr>
        <w:tc>
          <w:tcPr>
            <w:tcW w:w="9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25.204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37.303</w:t>
            </w:r>
          </w:p>
        </w:tc>
        <w:tc>
          <w:tcPr>
            <w:tcW w:w="8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0.676</w:t>
            </w:r>
          </w:p>
        </w:tc>
      </w:tr>
      <w:tr>
        <w:trPr>
          <w:trHeight w:val="286" w:hRule="exact"/>
        </w:trPr>
        <w:tc>
          <w:tcPr>
            <w:tcW w:w="9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6.652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62.252</w:t>
            </w:r>
          </w:p>
        </w:tc>
        <w:tc>
          <w:tcPr>
            <w:tcW w:w="8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0.107</w:t>
            </w:r>
          </w:p>
        </w:tc>
      </w:tr>
    </w:tbl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588" w:right="76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Nilai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menunjukk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njukkan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b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5.4</w:t>
      </w:r>
      <w:r>
        <w:rPr>
          <w:rFonts w:cs="Times New Roman" w:hAnsi="Times New Roman" w:eastAsia="Times New Roman" w:ascii="Times New Roman"/>
          <w:b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0.676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arian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0.107.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arian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ompokkan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308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8" w:lineRule="exact" w:line="400"/>
        <w:ind w:left="588" w:right="78"/>
      </w:pP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i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i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rikut:</w:t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80"/>
        <w:ind w:left="2161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-ra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tbl>
      <w:tblPr>
        <w:tblW w:w="0" w:type="auto"/>
        <w:tblLook w:val="01E0"/>
        <w:jc w:val="left"/>
        <w:tblInd w:w="71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38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Clus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ta-r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Smaj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Smin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Phase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 w:lineRule="exact" w:line="260"/>
              <w:ind w:left="102" w:right="9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jadi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46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lineRule="exact" w:line="260"/>
              <w:ind w:righ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276.7556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4.045556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23.90718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1.367542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38.09861</w:t>
            </w:r>
          </w:p>
        </w:tc>
        <w:tc>
          <w:tcPr>
            <w:tcW w:w="1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9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26.5</w:t>
            </w:r>
          </w:p>
        </w:tc>
      </w:tr>
      <w:tr>
        <w:trPr>
          <w:trHeight w:val="445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lineRule="exact" w:line="260"/>
              <w:ind w:righ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45.03567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3.604886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9.603631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0.881687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18.00341</w:t>
            </w:r>
          </w:p>
        </w:tc>
        <w:tc>
          <w:tcPr>
            <w:tcW w:w="1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311.5</w:t>
            </w:r>
          </w:p>
        </w:tc>
      </w:tr>
      <w:tr>
        <w:trPr>
          <w:trHeight w:val="446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2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70.7381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2.958983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5.355649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0.620227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12.85931</w:t>
            </w:r>
          </w:p>
        </w:tc>
        <w:tc>
          <w:tcPr>
            <w:tcW w:w="1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5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924</w:t>
            </w:r>
          </w:p>
        </w:tc>
      </w:tr>
      <w:tr>
        <w:trPr>
          <w:trHeight w:val="446" w:hRule="exact"/>
        </w:trPr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lineRule="exact" w:line="260"/>
              <w:ind w:righ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46.74481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4.009906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16.41351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1.244565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23.96137</w:t>
            </w:r>
          </w:p>
        </w:tc>
        <w:tc>
          <w:tcPr>
            <w:tcW w:w="11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55.3913</w:t>
            </w:r>
          </w:p>
        </w:tc>
      </w:tr>
    </w:tbl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588" w:right="76" w:firstLine="720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mag,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smaj,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smin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i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pth,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mag,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smaj,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min,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Pha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59"/>
        <w:ind w:left="588" w:right="77" w:firstLine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 w:lineRule="exact" w:line="26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490"/>
        <w:sectPr>
          <w:pgMar w:header="738" w:footer="0" w:top="960" w:bottom="280" w:left="1680" w:right="1580"/>
          <w:pgSz w:w="11920" w:h="16840"/>
        </w:sectPr>
      </w:pPr>
      <w:r>
        <w:pict>
          <v:shape type="#_x0000_t202" style="position:absolute;margin-left:127.77pt;margin-top:13.5531pt;width:368.51pt;height:101.65pt;mso-position-horizontal-relative:page;mso-position-vertical-relative:paragraph;z-index:-7267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562" w:hRule="exact"/>
                    </w:trPr>
                    <w:tc>
                      <w:tcPr>
                        <w:tcW w:w="144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61"/>
                        </w:pP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Sour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of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258"/>
                        </w:pP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Varia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ion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5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ind w:left="393" w:right="395"/>
                        </w:pP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SS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91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5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ind w:left="319" w:right="321"/>
                        </w:pP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df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5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ind w:left="355" w:right="355"/>
                        </w:pP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MS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47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5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ind w:left="621" w:right="621"/>
                        </w:pP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28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5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264"/>
                        </w:pP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alue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562" w:hRule="exact"/>
                    </w:trPr>
                    <w:tc>
                      <w:tcPr>
                        <w:tcW w:w="144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oups</w:t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4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28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100767</w:t>
                        </w:r>
                      </w:p>
                    </w:tc>
                    <w:tc>
                      <w:tcPr>
                        <w:tcW w:w="91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4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ind w:righ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4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33589.01</w:t>
                        </w:r>
                      </w:p>
                    </w:tc>
                    <w:tc>
                      <w:tcPr>
                        <w:tcW w:w="147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4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25.51478478</w:t>
                        </w:r>
                      </w:p>
                    </w:tc>
                    <w:tc>
                      <w:tcPr>
                        <w:tcW w:w="128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4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40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7.9E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09</w:t>
                        </w:r>
                      </w:p>
                    </w:tc>
                  </w:tr>
                  <w:tr>
                    <w:trPr>
                      <w:trHeight w:val="562" w:hRule="exact"/>
                    </w:trPr>
                    <w:tc>
                      <w:tcPr>
                        <w:tcW w:w="144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hin</w:t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oups</w:t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4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44759.39</w:t>
                        </w:r>
                      </w:p>
                    </w:tc>
                    <w:tc>
                      <w:tcPr>
                        <w:tcW w:w="91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4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56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34</w:t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4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1316.453</w:t>
                        </w:r>
                      </w:p>
                    </w:tc>
                    <w:tc>
                      <w:tcPr>
                        <w:tcW w:w="147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28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26" w:hRule="exact"/>
                    </w:trPr>
                    <w:tc>
                      <w:tcPr>
                        <w:tcW w:w="144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39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Tot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39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145526.4</w:t>
                        </w:r>
                      </w:p>
                    </w:tc>
                    <w:tc>
                      <w:tcPr>
                        <w:tcW w:w="91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39"/>
                          <w:ind w:left="56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37</w:t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47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28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5.6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588" w:right="76" w:firstLine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5.6</w:t>
      </w:r>
      <w:r>
        <w:rPr>
          <w:rFonts w:cs="Times New Roman" w:hAnsi="Times New Roman" w:eastAsia="Times New Roman" w:ascii="Times New Roman"/>
          <w:b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tuk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588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Hipotesis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00"/>
        <w:ind w:left="948"/>
      </w:pP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spacing w:val="33"/>
          <w:w w:val="100"/>
          <w:position w:val="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0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3"/>
          <w:w w:val="100"/>
          <w:position w:val="20"/>
          <w:sz w:val="24"/>
          <w:szCs w:val="24"/>
        </w:rPr>
        <w:t>∝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8"/>
          <w:w w:val="100"/>
          <w:position w:val="15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13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∝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1"/>
          <w:w w:val="100"/>
          <w:position w:val="15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11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20"/>
          <w:sz w:val="24"/>
          <w:szCs w:val="24"/>
        </w:rPr>
        <w:t>∝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17"/>
          <w:szCs w:val="17"/>
        </w:rPr>
        <w:t>3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11"/>
          <w:w w:val="100"/>
          <w:position w:val="15"/>
          <w:sz w:val="17"/>
          <w:szCs w:val="17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11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2"/>
          <w:w w:val="100"/>
          <w:position w:val="20"/>
          <w:sz w:val="24"/>
          <w:szCs w:val="24"/>
        </w:rPr>
        <w:t>∝</w:t>
      </w:r>
      <w:r>
        <w:rPr>
          <w:rFonts w:cs="Cambria Math" w:hAnsi="Cambria Math" w:eastAsia="Cambria Math" w:ascii="Cambria Math"/>
          <w:spacing w:val="7"/>
          <w:w w:val="100"/>
          <w:position w:val="15"/>
          <w:sz w:val="17"/>
          <w:szCs w:val="17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2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3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position w:val="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2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2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2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nifik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120"/>
        <w:ind w:left="3431" w:right="3949"/>
      </w:pP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00"/>
        <w:ind w:left="948"/>
      </w:pP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position w:val="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41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3"/>
          <w:w w:val="100"/>
          <w:position w:val="20"/>
          <w:sz w:val="24"/>
          <w:szCs w:val="24"/>
        </w:rPr>
        <w:t>∝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17"/>
          <w:szCs w:val="17"/>
        </w:rPr>
        <w:t>1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17"/>
          <w:szCs w:val="17"/>
        </w:rPr>
        <w:t>  </w:t>
      </w:r>
      <w:r>
        <w:rPr>
          <w:rFonts w:cs="Cambria Math" w:hAnsi="Cambria Math" w:eastAsia="Cambria Math" w:ascii="Cambria Math"/>
          <w:spacing w:val="4"/>
          <w:w w:val="100"/>
          <w:position w:val="1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≠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20"/>
          <w:sz w:val="24"/>
          <w:szCs w:val="24"/>
        </w:rPr>
        <w:t>∝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17"/>
          <w:szCs w:val="17"/>
        </w:rPr>
        <w:t>2</w:t>
      </w:r>
      <w:r>
        <w:rPr>
          <w:rFonts w:cs="Cambria Math" w:hAnsi="Cambria Math" w:eastAsia="Cambria Math" w:ascii="Cambria Math"/>
          <w:spacing w:val="0"/>
          <w:w w:val="100"/>
          <w:position w:val="15"/>
          <w:sz w:val="17"/>
          <w:szCs w:val="17"/>
        </w:rPr>
        <w:t>  </w:t>
      </w:r>
      <w:r>
        <w:rPr>
          <w:rFonts w:cs="Cambria Math" w:hAnsi="Cambria Math" w:eastAsia="Cambria Math" w:ascii="Cambria Math"/>
          <w:spacing w:val="4"/>
          <w:w w:val="100"/>
          <w:position w:val="15"/>
          <w:sz w:val="17"/>
          <w:szCs w:val="17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≠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…</w:t>
      </w:r>
      <w:r>
        <w:rPr>
          <w:rFonts w:cs="Times New Roman" w:hAnsi="Times New Roman" w:eastAsia="Times New Roman" w:ascii="Times New Roman"/>
          <w:spacing w:val="43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≠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1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20"/>
          <w:sz w:val="24"/>
          <w:szCs w:val="24"/>
        </w:rPr>
        <w:t>∝</w:t>
      </w:r>
      <w:r>
        <w:rPr>
          <w:rFonts w:cs="Cambria Math" w:hAnsi="Cambria Math" w:eastAsia="Cambria Math" w:ascii="Cambria Math"/>
          <w:spacing w:val="9"/>
          <w:w w:val="100"/>
          <w:position w:val="15"/>
          <w:sz w:val="17"/>
          <w:szCs w:val="17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9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4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2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3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position w:val="2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2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fik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120"/>
        <w:ind w:left="3851" w:right="3529"/>
      </w:pP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</w:t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700"/>
        <w:ind w:left="948"/>
      </w:pPr>
      <w:r>
        <w:rPr>
          <w:rFonts w:cs="Cambria Math" w:hAnsi="Cambria Math" w:eastAsia="Cambria Math" w:ascii="Cambria Math"/>
          <w:spacing w:val="-1"/>
          <w:w w:val="100"/>
          <w:position w:val="20"/>
          <w:sz w:val="24"/>
          <w:szCs w:val="24"/>
        </w:rPr>
        <w:t>∝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=</w:t>
      </w:r>
      <w:r>
        <w:rPr>
          <w:rFonts w:cs="Cambria Math" w:hAnsi="Cambria Math" w:eastAsia="Cambria Math" w:ascii="Cambria Math"/>
          <w:spacing w:val="15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-1"/>
          <w:w w:val="100"/>
          <w:position w:val="20"/>
          <w:sz w:val="24"/>
          <w:szCs w:val="24"/>
        </w:rPr>
        <w:t>0</w:t>
      </w:r>
      <w:r>
        <w:rPr>
          <w:rFonts w:cs="Cambria Math" w:hAnsi="Cambria Math" w:eastAsia="Cambria Math" w:ascii="Cambria Math"/>
          <w:spacing w:val="1"/>
          <w:w w:val="100"/>
          <w:position w:val="20"/>
          <w:sz w:val="24"/>
          <w:szCs w:val="24"/>
        </w:rPr>
        <w:t>.</w:t>
      </w:r>
      <w:r>
        <w:rPr>
          <w:rFonts w:cs="Cambria Math" w:hAnsi="Cambria Math" w:eastAsia="Cambria Math" w:ascii="Cambria Math"/>
          <w:spacing w:val="-1"/>
          <w:w w:val="100"/>
          <w:position w:val="20"/>
          <w:sz w:val="24"/>
          <w:szCs w:val="24"/>
        </w:rPr>
        <w:t>05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Cambria Math" w:hAnsi="Cambria Math" w:eastAsia="Cambria Math" w:ascii="Cambria Math"/>
          <w:sz w:val="24"/>
          <w:szCs w:val="24"/>
        </w:rPr>
        <w:jc w:val="left"/>
        <w:spacing w:lineRule="exact" w:line="700"/>
        <w:ind w:left="948"/>
      </w:pP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Tol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spacing w:val="21"/>
          <w:w w:val="100"/>
          <w:position w:val="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Hit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tau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alue.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∝</w:t>
      </w:r>
      <w:r>
        <w:rPr>
          <w:rFonts w:cs="Cambria Math" w:hAnsi="Cambria Math" w:eastAsia="Cambria Math" w:ascii="Cambria Math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tatis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948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alue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-1"/>
          <w:w w:val="100"/>
          <w:position w:val="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6"/>
          <w:szCs w:val="16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700"/>
        <w:ind w:left="948"/>
      </w:pP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7.9</w:t>
      </w:r>
      <w:r>
        <w:rPr>
          <w:rFonts w:cs="Times New Roman" w:hAnsi="Times New Roman" w:eastAsia="Times New Roman" w:ascii="Times New Roman"/>
          <w:spacing w:val="2"/>
          <w:w w:val="100"/>
          <w:position w:val="2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-1"/>
          <w:w w:val="100"/>
          <w:position w:val="29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16"/>
          <w:szCs w:val="16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position w:val="2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 </w:t>
      </w:r>
      <w:r>
        <w:rPr>
          <w:rFonts w:cs="Cambria Math" w:hAnsi="Cambria Math" w:eastAsia="Cambria Math" w:ascii="Cambria Math"/>
          <w:spacing w:val="0"/>
          <w:w w:val="100"/>
          <w:position w:val="20"/>
          <w:sz w:val="24"/>
          <w:szCs w:val="24"/>
        </w:rPr>
        <w:t>∝</w:t>
      </w:r>
      <w:r>
        <w:rPr>
          <w:rFonts w:cs="Cambria Math" w:hAnsi="Cambria Math" w:eastAsia="Cambria Math" w:ascii="Cambria Math"/>
          <w:spacing w:val="6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0.05,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-1"/>
          <w:w w:val="100"/>
          <w:position w:val="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18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position w:val="1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position w:val="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0"/>
          <w:sz w:val="24"/>
          <w:szCs w:val="24"/>
        </w:rPr>
        <w:t>olak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120"/>
        <w:ind w:left="588"/>
      </w:pP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1"/>
          <w:w w:val="100"/>
          <w:position w:val="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position w:val="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3"/>
          <w:sz w:val="24"/>
          <w:szCs w:val="24"/>
        </w:rPr>
        <w:t>pulan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8"/>
        <w:ind w:left="948" w:right="78"/>
      </w:pP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olak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nifik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exact" w:line="260"/>
        <w:ind w:left="2564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tbl>
      <w:tblPr>
        <w:tblW w:w="0" w:type="auto"/>
        <w:tblLook w:val="01E0"/>
        <w:jc w:val="left"/>
        <w:tblInd w:w="108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62" w:hRule="exact"/>
        </w:trPr>
        <w:tc>
          <w:tcPr>
            <w:tcW w:w="1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97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Sour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94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Varia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93" w:right="39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40" w:right="34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55" w:right="355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441" w:right="441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80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alue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62" w:hRule="exact"/>
        </w:trPr>
        <w:tc>
          <w:tcPr>
            <w:tcW w:w="1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oups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2.178006</w:t>
            </w:r>
          </w:p>
        </w:tc>
        <w:tc>
          <w:tcPr>
            <w:tcW w:w="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0.726002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4.842275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0.006525</w:t>
            </w:r>
          </w:p>
        </w:tc>
      </w:tr>
      <w:tr>
        <w:trPr>
          <w:trHeight w:val="562" w:hRule="exact"/>
        </w:trPr>
        <w:tc>
          <w:tcPr>
            <w:tcW w:w="1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oups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5.097617</w:t>
            </w:r>
          </w:p>
        </w:tc>
        <w:tc>
          <w:tcPr>
            <w:tcW w:w="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2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0.14993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27" w:hRule="exact"/>
        </w:trPr>
        <w:tc>
          <w:tcPr>
            <w:tcW w:w="15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9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9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7.275623</w:t>
            </w:r>
          </w:p>
        </w:tc>
        <w:tc>
          <w:tcPr>
            <w:tcW w:w="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9"/>
              <w:ind w:left="60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588" w:right="76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dikat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hui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olak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alue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9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0.05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gga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9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-r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nifik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mag.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2545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Smaj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tbl>
      <w:tblPr>
        <w:tblW w:w="0" w:type="auto"/>
        <w:tblLook w:val="01E0"/>
        <w:jc w:val="left"/>
        <w:tblInd w:w="107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62" w:hRule="exact"/>
        </w:trPr>
        <w:tc>
          <w:tcPr>
            <w:tcW w:w="1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99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Sour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97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Varia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93" w:right="39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43" w:right="34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55" w:right="355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441" w:right="441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80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alue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62" w:hRule="exact"/>
        </w:trPr>
        <w:tc>
          <w:tcPr>
            <w:tcW w:w="1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oups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631.8397</w:t>
            </w:r>
          </w:p>
        </w:tc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210.6132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3.412105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0.028305</w:t>
            </w:r>
          </w:p>
        </w:tc>
      </w:tr>
      <w:tr>
        <w:trPr>
          <w:trHeight w:val="562" w:hRule="exact"/>
        </w:trPr>
        <w:tc>
          <w:tcPr>
            <w:tcW w:w="1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oups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2098.661</w:t>
            </w:r>
          </w:p>
        </w:tc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61.72532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26" w:hRule="exact"/>
        </w:trPr>
        <w:tc>
          <w:tcPr>
            <w:tcW w:w="1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9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9"/>
              <w:ind w:left="3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2730.5</w:t>
            </w:r>
          </w:p>
        </w:tc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9"/>
              <w:ind w:left="60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588" w:right="78" w:firstLine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smaj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dikat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hui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olak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9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alue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9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0.05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gga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9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fik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uster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1,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uster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iab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aj.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exact" w:line="260"/>
        <w:ind w:left="2545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Smin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tbl>
      <w:tblPr>
        <w:tblW w:w="0" w:type="auto"/>
        <w:tblLook w:val="01E0"/>
        <w:jc w:val="left"/>
        <w:tblInd w:w="113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62" w:hRule="exact"/>
        </w:trPr>
        <w:tc>
          <w:tcPr>
            <w:tcW w:w="1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99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Sour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97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Varia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93" w:right="39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43" w:right="34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55" w:right="355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81" w:right="381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79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alue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62" w:hRule="exact"/>
        </w:trPr>
        <w:tc>
          <w:tcPr>
            <w:tcW w:w="1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oups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1.410725</w:t>
            </w:r>
          </w:p>
        </w:tc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0.470242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1.56926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0.214758</w:t>
            </w:r>
          </w:p>
        </w:tc>
      </w:tr>
      <w:tr>
        <w:trPr>
          <w:trHeight w:val="562" w:hRule="exact"/>
        </w:trPr>
        <w:tc>
          <w:tcPr>
            <w:tcW w:w="1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oups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5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10.18838</w:t>
            </w:r>
          </w:p>
        </w:tc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5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5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0.299658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26" w:hRule="exact"/>
        </w:trPr>
        <w:tc>
          <w:tcPr>
            <w:tcW w:w="1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9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9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11.59911</w:t>
            </w:r>
          </w:p>
        </w:tc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9"/>
              <w:ind w:left="60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588" w:right="77" w:firstLine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dikat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hui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olak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alue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0.05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fik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uster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uster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iab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in.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2377"/>
        <w:sectPr>
          <w:pgMar w:header="738" w:footer="0" w:top="960" w:bottom="280" w:left="1680" w:right="1580"/>
          <w:pgSz w:w="11920" w:h="16840"/>
        </w:sectPr>
      </w:pPr>
      <w:r>
        <w:pict>
          <v:shape type="#_x0000_t202" style="position:absolute;margin-left:137.85pt;margin-top:13.7531pt;width:348.35pt;height:101.65pt;mso-position-horizontal-relative:page;mso-position-vertical-relative:paragraph;z-index:-7266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562" w:hRule="exact"/>
                    </w:trPr>
                    <w:tc>
                      <w:tcPr>
                        <w:tcW w:w="152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99"/>
                        </w:pP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Sour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of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297"/>
                        </w:pP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Varia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1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ion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5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ind w:left="393" w:right="395"/>
                        </w:pP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SS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5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ind w:left="343" w:right="343"/>
                        </w:pP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df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5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ind w:left="355" w:right="355"/>
                        </w:pP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MS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5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center"/>
                          <w:ind w:left="441" w:right="441"/>
                        </w:pP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1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5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80"/>
                        </w:pP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-1"/>
                            <w:w w:val="100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i/>
                            <w:spacing w:val="0"/>
                            <w:w w:val="100"/>
                            <w:sz w:val="24"/>
                            <w:szCs w:val="24"/>
                          </w:rPr>
                          <w:t>alue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564" w:hRule="exact"/>
                    </w:trPr>
                    <w:tc>
                      <w:tcPr>
                        <w:tcW w:w="152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oups</w:t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7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22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871.289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7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ind w:right="10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7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290.4297</w:t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7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3.600803</w:t>
                        </w:r>
                      </w:p>
                    </w:tc>
                    <w:tc>
                      <w:tcPr>
                        <w:tcW w:w="11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7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0.023185</w:t>
                        </w:r>
                      </w:p>
                    </w:tc>
                  </w:tr>
                  <w:tr>
                    <w:trPr>
                      <w:trHeight w:val="562" w:hRule="exact"/>
                    </w:trPr>
                    <w:tc>
                      <w:tcPr>
                        <w:tcW w:w="152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hin</w:t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oups</w:t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4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2742.335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4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60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34</w:t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6"/>
                            <w:szCs w:val="26"/>
                          </w:rPr>
                          <w:jc w:val="left"/>
                          <w:spacing w:before="14" w:lineRule="exact" w:line="260"/>
                        </w:pPr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80.65691</w:t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1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24" w:hRule="exact"/>
                    </w:trPr>
                    <w:tc>
                      <w:tcPr>
                        <w:tcW w:w="1525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36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Tot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36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3613.624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36"/>
                          <w:ind w:left="60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37</w:t>
                        </w:r>
                      </w:p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116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117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588" w:right="76" w:firstLine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Phas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5.9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diat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hui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olak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alue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0.05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hingga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fik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uster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1,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uster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iab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exact" w:line="260"/>
        <w:ind w:left="1894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tbl>
      <w:tblPr>
        <w:tblW w:w="0" w:type="auto"/>
        <w:tblLook w:val="01E0"/>
        <w:jc w:val="left"/>
        <w:tblInd w:w="108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64" w:hRule="exact"/>
        </w:trPr>
        <w:tc>
          <w:tcPr>
            <w:tcW w:w="1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99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Sour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97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Varia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0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64" w:right="364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43" w:right="343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55" w:right="355"/>
            </w:pP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441" w:right="441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96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alue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62" w:hRule="exact"/>
        </w:trPr>
        <w:tc>
          <w:tcPr>
            <w:tcW w:w="1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oups</w:t>
            </w:r>
          </w:p>
        </w:tc>
        <w:tc>
          <w:tcPr>
            <w:tcW w:w="10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5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1146238</w:t>
            </w:r>
          </w:p>
        </w:tc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5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5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382079.4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5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109.8124</w:t>
            </w:r>
          </w:p>
        </w:tc>
        <w:tc>
          <w:tcPr>
            <w:tcW w:w="11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5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5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1.46E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17</w:t>
            </w:r>
          </w:p>
        </w:tc>
      </w:tr>
      <w:tr>
        <w:trPr>
          <w:trHeight w:val="562" w:hRule="exact"/>
        </w:trPr>
        <w:tc>
          <w:tcPr>
            <w:tcW w:w="1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hin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oups</w:t>
            </w:r>
          </w:p>
        </w:tc>
        <w:tc>
          <w:tcPr>
            <w:tcW w:w="10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2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118299</w:t>
            </w:r>
          </w:p>
        </w:tc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0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6"/>
                <w:szCs w:val="26"/>
              </w:rPr>
              <w:jc w:val="left"/>
              <w:spacing w:before="14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3479.382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324" w:hRule="exact"/>
        </w:trPr>
        <w:tc>
          <w:tcPr>
            <w:tcW w:w="1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6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  <w:tc>
          <w:tcPr>
            <w:tcW w:w="105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6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1264537</w:t>
            </w:r>
          </w:p>
        </w:tc>
        <w:tc>
          <w:tcPr>
            <w:tcW w:w="9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6"/>
              <w:ind w:left="60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588" w:right="78" w:firstLine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2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2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2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2"/>
          <w:sz w:val="24"/>
          <w:szCs w:val="24"/>
        </w:rPr>
        <w:t>ters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2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dikat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hui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2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position w:val="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2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0.05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hing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hwa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nifi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iab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exact" w:line="260"/>
        <w:ind w:left="130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5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54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met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56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54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5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88"/>
      </w:pPr>
      <w:r>
        <w:pict>
          <v:shape type="#_x0000_t75" style="width:396.75pt;height:162pt">
            <v:imagedata o:title="" r:id="rId3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151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5.7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588" w:right="78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5.7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kunin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biru.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88"/>
      </w:pPr>
      <w:r>
        <w:pict>
          <v:shape type="#_x0000_t75" style="width:396.75pt;height:276.75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4"/>
        <w:ind w:left="2634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5.8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588" w:right="81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melihat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4"/>
          <w:szCs w:val="24"/>
        </w:rPr>
      </w:r>
      <w:hyperlink r:id="rId40"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ht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sz w:val="24"/>
            <w:szCs w:val="24"/>
            <w:u w:val="single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ps: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sz w:val="24"/>
            <w:szCs w:val="24"/>
            <w:u w:val="single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/ww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  <w:t>w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.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sz w:val="24"/>
            <w:szCs w:val="24"/>
            <w:u w:val="single" w:color="0000FF"/>
          </w:rPr>
          <w:t>g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o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sz w:val="24"/>
            <w:szCs w:val="24"/>
            <w:u w:val="single" w:color="0000FF"/>
          </w:rPr>
          <w:t>o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sz w:val="24"/>
            <w:szCs w:val="24"/>
            <w:u w:val="single" w:color="0000FF"/>
          </w:rPr>
          <w:t>g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le.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  <w:t>c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om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sz w:val="24"/>
            <w:szCs w:val="24"/>
            <w:u w:val="single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maps/d/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u/0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sz w:val="24"/>
            <w:szCs w:val="24"/>
            <w:u w:val="single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vie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  <w:t>w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  <w:t>e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sz w:val="24"/>
            <w:szCs w:val="24"/>
            <w:u w:val="single" w:color="0000FF"/>
          </w:rPr>
          <w:t>?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sz w:val="24"/>
            <w:szCs w:val="24"/>
            <w:u w:val="single" w:color="0000FF"/>
          </w:rPr>
          <w:t>m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id=1dbhl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  <w:t>c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2nqH1n_SNN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sz w:val="24"/>
            <w:szCs w:val="24"/>
            <w:u w:val="single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sz w:val="24"/>
            <w:szCs w:val="24"/>
            <w:u w:val="single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K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  <w:t>Q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6o</w:t>
        </w:r>
      </w:hyperlink>
      <w:r>
        <w:rPr>
          <w:rFonts w:cs="Times New Roman" w:hAnsi="Times New Roman" w:eastAsia="Times New Roman" w:ascii="Times New Roman"/>
          <w:color w:val="0000FF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color w:val="0000FF"/>
          <w:spacing w:val="0"/>
          <w:w w:val="100"/>
          <w:sz w:val="24"/>
          <w:szCs w:val="24"/>
        </w:rPr>
        <w:t> </w:t>
      </w:r>
      <w:hyperlink r:id="rId41"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sz w:val="24"/>
            <w:szCs w:val="24"/>
            <w:u w:val="single" w:color="0000FF"/>
          </w:rPr>
          <w:t>N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3"/>
            <w:w w:val="100"/>
            <w:sz w:val="24"/>
            <w:szCs w:val="24"/>
            <w:u w:val="single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-3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48vjorh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sz w:val="24"/>
            <w:szCs w:val="24"/>
            <w:u w:val="single" w:color="0000FF"/>
          </w:rPr>
          <w:t>&amp;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l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sz w:val="24"/>
            <w:szCs w:val="24"/>
            <w:u w:val="single" w:color="0000FF"/>
          </w:rPr>
          <w:t>l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sz w:val="24"/>
            <w:szCs w:val="24"/>
            <w:u w:val="single" w:color="0000FF"/>
          </w:rPr>
          <w:t>=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  <w:t>-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12.0796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sz w:val="24"/>
            <w:szCs w:val="24"/>
            <w:u w:val="single" w:color="0000FF"/>
          </w:rPr>
          <w:t>0</w:t>
        </w:r>
        <w:r>
          <w:rPr>
            <w:rFonts w:cs="Times New Roman" w:hAnsi="Times New Roman" w:eastAsia="Times New Roman" w:ascii="Times New Roman"/>
            <w:color w:val="0000FF"/>
            <w:spacing w:val="2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969324397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  <w:t>%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2C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148.87547620499993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sz w:val="24"/>
            <w:szCs w:val="24"/>
            <w:u w:val="single" w:color="0000FF"/>
          </w:rPr>
          <w:t>&amp;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sz w:val="24"/>
            <w:szCs w:val="24"/>
            <w:u w:val="single" w:color="0000FF"/>
          </w:rPr>
          <w:t>z</w:t>
        </w:r>
        <w:r>
          <w:rPr>
            <w:rFonts w:cs="Times New Roman" w:hAnsi="Times New Roman" w:eastAsia="Times New Roman" w:ascii="Times New Roman"/>
            <w:color w:val="0000FF"/>
            <w:spacing w:val="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  <w:t>=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4"/>
            <w:szCs w:val="24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4"/>
            <w:szCs w:val="24"/>
            <w:u w:val="single" w:color="0000FF"/>
          </w:rPr>
          <w:t>3</w:t>
        </w:r>
      </w:hyperlink>
      <w:r>
        <w:rPr>
          <w:rFonts w:cs="Times New Roman" w:hAnsi="Times New Roman" w:eastAsia="Times New Roman" w:ascii="Times New Roman"/>
          <w:color w:val="0000FF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588" w:right="78" w:firstLine="720"/>
        <w:sectPr>
          <w:pgMar w:header="738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membuka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lanjut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diket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5.8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menunjukk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ihat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pth,</w:t>
      </w:r>
      <w:r>
        <w:rPr>
          <w:rFonts w:cs="Times New Roman" w:hAnsi="Times New Roman" w:eastAsia="Times New Roman" w:ascii="Times New Roman"/>
          <w:i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magnitude,</w:t>
      </w:r>
      <w:r>
        <w:rPr>
          <w:rFonts w:cs="Times New Roman" w:hAnsi="Times New Roman" w:eastAsia="Times New Roman" w:ascii="Times New Roman"/>
          <w:i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smaj,</w:t>
      </w:r>
      <w:r>
        <w:rPr>
          <w:rFonts w:cs="Times New Roman" w:hAnsi="Times New Roman" w:eastAsia="Times New Roman" w:ascii="Times New Roman"/>
          <w:i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pha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auto" w:line="359"/>
        <w:ind w:left="3722" w:right="3258" w:firstLine="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588" w:right="81" w:firstLine="720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diambil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rikut: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1"/>
        <w:ind w:left="948" w:right="78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5989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3.17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279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3.37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mpai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menimbu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948" w:right="76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uji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Rao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hout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ntuk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arian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didap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ggota,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njung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60"/>
        <w:ind w:left="948" w:right="76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uster</w:t>
      </w:r>
      <w:r>
        <w:rPr>
          <w:rFonts w:cs="Times New Roman" w:hAnsi="Times New Roman" w:eastAsia="Times New Roman" w:ascii="Times New Roman"/>
          <w:i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pth</w:t>
      </w:r>
      <w:r>
        <w:rPr>
          <w:rFonts w:cs="Times New Roman" w:hAnsi="Times New Roman" w:eastAsia="Times New Roman" w:ascii="Times New Roman"/>
          <w:i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n),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mag,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smaj,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smin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i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mempun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dibandin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ster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uster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exact" w:line="260"/>
        <w:ind w:left="948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398" w:right="3932"/>
        <w:sectPr>
          <w:pgMar w:header="0" w:footer="0" w:top="1560" w:bottom="280" w:left="1680" w:right="1580"/>
          <w:headerReference w:type="default" r:id="rId42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56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588" w:right="72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948" w:right="79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59"/>
        <w:ind w:left="948" w:right="83" w:hanging="360"/>
        <w:sectPr>
          <w:pgNumType w:start="57"/>
          <w:pgMar w:header="736" w:footer="0" w:top="960" w:bottom="280" w:left="1680" w:right="1580"/>
          <w:headerReference w:type="default" r:id="rId43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lanjut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bumi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mbahk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rms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az.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414" w:right="2951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auto" w:line="360"/>
        <w:ind w:left="547" w:righ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Anali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Sist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Informasi.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uhan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ahan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i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Dusun</w:t>
      </w:r>
      <w:r>
        <w:rPr>
          <w:rFonts w:cs="Times New Roman" w:hAnsi="Times New Roman" w:eastAsia="Times New Roman" w:ascii="Times New Roman"/>
          <w:i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ringan,</w:t>
      </w:r>
      <w:r>
        <w:rPr>
          <w:rFonts w:cs="Times New Roman" w:hAnsi="Times New Roman" w:eastAsia="Times New Roman" w:ascii="Times New Roman"/>
          <w:i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Kulon</w:t>
      </w:r>
      <w:r>
        <w:rPr>
          <w:rFonts w:cs="Times New Roman" w:hAnsi="Times New Roman" w:eastAsia="Times New Roman" w:ascii="Times New Roman"/>
          <w:i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Progo,</w:t>
      </w:r>
      <w:r>
        <w:rPr>
          <w:rFonts w:cs="Times New Roman" w:hAnsi="Times New Roman" w:eastAsia="Times New Roman" w:ascii="Times New Roman"/>
          <w:i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arta</w:t>
      </w:r>
      <w:r>
        <w:rPr>
          <w:rFonts w:cs="Times New Roman" w:hAnsi="Times New Roman" w:eastAsia="Times New Roman" w:ascii="Times New Roman"/>
          <w:i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bagai</w:t>
      </w:r>
      <w:r>
        <w:rPr>
          <w:rFonts w:cs="Times New Roman" w:hAnsi="Times New Roman" w:eastAsia="Times New Roman" w:ascii="Times New Roman"/>
          <w:i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Upa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ngurangan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auto" w:line="360"/>
        <w:ind w:left="1308" w:right="81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siko</w:t>
      </w:r>
      <w:r>
        <w:rPr>
          <w:rFonts w:cs="Times New Roman" w:hAnsi="Times New Roman" w:eastAsia="Times New Roman" w:ascii="Times New Roman"/>
          <w:i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pak</w:t>
      </w:r>
      <w:r>
        <w:rPr>
          <w:rFonts w:cs="Times New Roman" w:hAnsi="Times New Roman" w:eastAsia="Times New Roman" w:ascii="Times New Roman"/>
          <w:i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i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i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143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 w:lineRule="auto" w:line="360"/>
        <w:ind w:left="1308" w:right="297" w:hanging="720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dkk.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1996.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imate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gions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Northern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Plains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Obj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ication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hniqu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146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1308" w:right="79" w:hanging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NbClus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ant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Num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ters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61,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59"/>
        <w:ind w:left="1308" w:right="83" w:hanging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1986.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ntar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ik.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-II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Ed.)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rbit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3ES.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rtuti,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Pintar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308" w:right="77" w:hanging="72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Analisis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lama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Satu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Bulan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gguna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Algor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tma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Organiz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aps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Kohon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rosid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2015,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978.602.361.002.0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ind w:right="123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2007.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i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Passing</w:t>
      </w:r>
      <w:r>
        <w:rPr>
          <w:rFonts w:cs="Times New Roman" w:hAnsi="Times New Roman" w:eastAsia="Times New Roman" w:ascii="Times New Roman"/>
          <w:i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ssages</w:t>
      </w:r>
      <w:r>
        <w:rPr>
          <w:rFonts w:cs="Times New Roman" w:hAnsi="Times New Roman" w:eastAsia="Times New Roman" w:ascii="Times New Roman"/>
          <w:i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Points.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ournla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315.</w:t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1999.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9"/>
          <w:sz w:val="16"/>
          <w:szCs w:val="16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i/>
          <w:spacing w:val="21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on: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pman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308" w:right="77" w:hanging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idodo,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umi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ngguna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Kohon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Organiz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aps.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rosiding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sional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Nilai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slami,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Vol.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No.1,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194.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before="3"/>
        <w:ind w:right="12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.,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mber,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2011.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ng:</w:t>
      </w:r>
      <w:r>
        <w:rPr>
          <w:rFonts w:cs="Times New Roman" w:hAnsi="Times New Roman" w:eastAsia="Times New Roman" w:ascii="Times New Roman"/>
          <w:i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</w:t>
      </w:r>
      <w:r>
        <w:rPr>
          <w:rFonts w:cs="Times New Roman" w:hAnsi="Times New Roman" w:eastAsia="Times New Roman" w:ascii="Times New Roman"/>
          <w:i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hniq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i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402" w:right="2516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440" w:right="77" w:hanging="852"/>
        <w:sectPr>
          <w:pgMar w:header="736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2003.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ateri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i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Stas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Inf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nsia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59"/>
        <w:ind w:left="1440" w:right="79" w:hanging="8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ndris,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2011.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mandang</w:t>
      </w:r>
      <w:r>
        <w:rPr>
          <w:rFonts w:cs="Times New Roman" w:hAnsi="Times New Roman" w:eastAsia="Times New Roman" w:ascii="Times New Roman"/>
          <w:i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Cincin</w:t>
      </w:r>
      <w:r>
        <w:rPr>
          <w:rFonts w:cs="Times New Roman" w:hAnsi="Times New Roman" w:eastAsia="Times New Roman" w:ascii="Times New Roman"/>
          <w:i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i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utuhan:</w:t>
      </w:r>
      <w:r>
        <w:rPr>
          <w:rFonts w:cs="Times New Roman" w:hAnsi="Times New Roman" w:eastAsia="Times New Roman" w:ascii="Times New Roman"/>
          <w:i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ahan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     </w:t>
      </w:r>
      <w:r>
        <w:rPr>
          <w:rFonts w:cs="Times New Roman" w:hAnsi="Times New Roman" w:eastAsia="Times New Roman" w:ascii="Times New Roman"/>
          <w:i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Posi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     </w:t>
      </w:r>
      <w:r>
        <w:rPr>
          <w:rFonts w:cs="Times New Roman" w:hAnsi="Times New Roman" w:eastAsia="Times New Roman" w:ascii="Times New Roman"/>
          <w:i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     </w:t>
      </w:r>
      <w:r>
        <w:rPr>
          <w:rFonts w:cs="Times New Roman" w:hAnsi="Times New Roman" w:eastAsia="Times New Roman" w:ascii="Times New Roman"/>
          <w:i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     </w:t>
      </w:r>
      <w:r>
        <w:rPr>
          <w:rFonts w:cs="Times New Roman" w:hAnsi="Times New Roman" w:eastAsia="Times New Roman" w:ascii="Times New Roman"/>
          <w:i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     </w:t>
      </w:r>
      <w:r>
        <w:rPr>
          <w:rFonts w:cs="Times New Roman" w:hAnsi="Times New Roman" w:eastAsia="Times New Roman" w:ascii="Times New Roman"/>
          <w:i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hyperlink r:id="rId44"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ht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ps://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i/>
            <w:spacing w:val="-2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w.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k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ompasiana.co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/hendris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ongso/m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i/>
            <w:spacing w:val="2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andan</w:t>
        </w:r>
        <w:r>
          <w:rPr>
            <w:rFonts w:cs="Times New Roman" w:hAnsi="Times New Roman" w:eastAsia="Times New Roman" w:ascii="Times New Roman"/>
            <w:i/>
            <w:spacing w:val="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incin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api-</w:t>
        </w:r>
      </w:hyperlink>
      <w:hyperlink r:id="rId45"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dala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k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utuhan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2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mp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i/>
            <w:spacing w:val="3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tahankan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dampa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k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posit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f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dan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i/>
            <w:spacing w:val="2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k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-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 w:lineRule="auto" w:line="359"/>
        <w:ind w:left="1440" w:right="80"/>
      </w:pPr>
      <w:hyperlink r:id="rId46"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dampa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k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gat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f_5508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f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1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2813311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31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b1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i/>
            <w:spacing w:val="2"/>
            <w:w w:val="100"/>
            <w:sz w:val="24"/>
            <w:szCs w:val="24"/>
          </w:rPr>
          <w:t>1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i/>
            <w:spacing w:val="33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di</w:t>
        </w:r>
      </w:hyperlink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pukul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80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.,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i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i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4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308" w:right="82" w:hanging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dkk.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2010.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uster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Approa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CRM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thodo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ogy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Custom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rnational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ournal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Volume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37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Issue</w:t>
      </w:r>
      <w:r>
        <w:rPr>
          <w:rFonts w:cs="Times New Roman" w:hAnsi="Times New Roman" w:eastAsia="Times New Roman" w:ascii="Times New Roman"/>
          <w:i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7,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uly,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2010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52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5264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town,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588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2007.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z w:val="24"/>
          <w:szCs w:val="24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                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nko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sra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1995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E.,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isal,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2015.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ring:</w:t>
      </w:r>
      <w:r>
        <w:rPr>
          <w:rFonts w:cs="Times New Roman" w:hAnsi="Times New Roman" w:eastAsia="Times New Roman" w:ascii="Times New Roman"/>
          <w:i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ori</w:t>
      </w:r>
      <w:r>
        <w:rPr>
          <w:rFonts w:cs="Times New Roman" w:hAnsi="Times New Roman" w:eastAsia="Times New Roman" w:ascii="Times New Roman"/>
          <w:i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Informasi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ografis: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Prinsip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Dasar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mbangan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asi.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ibooks.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308" w:right="80" w:hanging="720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1988.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Algor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thms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Data.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58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ohnson,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.1982.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Appli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ivariate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ondon: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fin.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308" w:right="79" w:hanging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016.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Alam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rjadi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ibat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olog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hyperlink r:id="rId47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/pusatkrisis.k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mkes</w:t>
        </w:r>
        <w:r>
          <w:rPr>
            <w:rFonts w:cs="Times New Roman" w:hAnsi="Times New Roman" w:eastAsia="Times New Roman" w:ascii="Times New Roman"/>
            <w:spacing w:val="-3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o.id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lam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jadi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ki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f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kto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-</w:t>
        </w:r>
      </w:hyperlink>
      <w:hyperlink r:id="rId48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ol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diaks</w:t>
        </w:r>
      </w:hyperlink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2018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pukul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12.02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59"/>
        <w:ind w:left="1308" w:right="76" w:hanging="720"/>
        <w:sectPr>
          <w:pgMar w:header="736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Komp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Fire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bagaikan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rmata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bagi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hidupan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"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ps: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/</w:t>
      </w:r>
      <w:hyperlink r:id="rId49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/ww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.kompasi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om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ies/rin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f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fi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ikan-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hidupan_550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3311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d39b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7d4a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2018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12.34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588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umant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ngantar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Analisis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Dinamis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i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270" w:right="551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Andi.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308" w:right="76" w:hanging="720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rage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inkage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thod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’s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thod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Nasabah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Asuransi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ink.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krips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tahu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2009.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i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2008.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40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1440" w:right="77" w:hanging="8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lge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KG: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ningkat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Drast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                      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pada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                      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ahun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                      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2017.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hyperlink r:id="rId50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/national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ogr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phi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o.id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rit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/2018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01/b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kg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kt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vi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mpa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di-</w:t>
        </w:r>
      </w:hyperlink>
      <w:hyperlink r:id="rId51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indonesia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meni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k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tahun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2017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diaks</w:t>
        </w:r>
      </w:hyperlink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144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pukul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12.21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dmond,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40"/>
      </w:pP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hniques.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1"/>
        <w:ind w:left="1440" w:right="79" w:hanging="85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ikrom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2012.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ismologi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nik</w:t>
      </w:r>
      <w:r>
        <w:rPr>
          <w:rFonts w:cs="Times New Roman" w:hAnsi="Times New Roman" w:eastAsia="Times New Roman" w:ascii="Times New Roman"/>
          <w:i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i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asa</w:t>
      </w:r>
      <w:r>
        <w:rPr>
          <w:rFonts w:cs="Times New Roman" w:hAnsi="Times New Roman" w:eastAsia="Times New Roman" w:ascii="Times New Roman"/>
          <w:i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mpaan.</w:t>
      </w:r>
      <w:r>
        <w:rPr>
          <w:rFonts w:cs="Times New Roman" w:hAnsi="Times New Roman" w:eastAsia="Times New Roman" w:ascii="Times New Roman"/>
          <w:i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ustaka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360"/>
        <w:ind w:left="1440" w:right="77" w:hanging="85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ngantar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ng: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nambang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rmata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tahuan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Gunung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Data.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hyperlink r:id="rId52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/w</w:t>
        </w:r>
        <w:r>
          <w:rPr>
            <w:rFonts w:cs="Times New Roman" w:hAnsi="Times New Roman" w:eastAsia="Times New Roman" w:ascii="Times New Roman"/>
            <w:spacing w:val="-3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w.il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ukompu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r.o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/w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-</w:t>
        </w:r>
      </w:hyperlink>
      <w:hyperlink r:id="rId53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ontent/up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ds/2009/08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kod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tamin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z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ip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  </w:t>
        </w:r>
        <w:r>
          <w:rPr>
            <w:rFonts w:cs="Times New Roman" w:hAnsi="Times New Roman" w:eastAsia="Times New Roman" w:ascii="Times New Roman"/>
            <w:spacing w:val="3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Di</w:t>
        </w:r>
      </w:hyperlink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/>
        <w:ind w:left="144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pukul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06.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308" w:right="78" w:hanging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lompo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asarkan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gguna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Kohon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lf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Organiz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Studi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Kasus: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rasi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rdaftar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ahun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ugas</w:t>
      </w:r>
      <w:r>
        <w:rPr>
          <w:rFonts w:cs="Times New Roman" w:hAnsi="Times New Roman" w:eastAsia="Times New Roman" w:ascii="Times New Roman"/>
          <w:i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hir.</w:t>
      </w:r>
      <w:r>
        <w:rPr>
          <w:rFonts w:cs="Times New Roman" w:hAnsi="Times New Roman" w:eastAsia="Times New Roman" w:ascii="Times New Roman"/>
          <w:i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ika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slam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59"/>
        <w:ind w:left="1308" w:right="78" w:hanging="720"/>
        <w:sectPr>
          <w:pgMar w:header="736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2016.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ple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ntasi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ngguna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diksi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njua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PT.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kripsi.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knik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matika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440" w:right="76" w:hanging="85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rbandingan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Hasil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lompo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Algor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tma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ans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lf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Organiz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auto" w:line="360"/>
        <w:ind w:left="588" w:right="79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uspito.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1994.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ngantar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bumian.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rbit: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ustaka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tode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i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i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untuk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um.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i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130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sindo.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308" w:right="80" w:hanging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dkk.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ple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Algo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ustering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Durat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Compl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hnolo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34,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 w:lineRule="auto" w:line="360"/>
        <w:ind w:left="1308" w:right="80" w:hanging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PB: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utaan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nduduk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inggal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Kawasan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Rawan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ana.</w:t>
      </w:r>
      <w:hyperlink r:id="rId54"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ht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p://nas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onal.r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publ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k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i/>
            <w:spacing w:val="-2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o.id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ri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a/nasiona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/da</w:t>
        </w:r>
        <w:r>
          <w:rPr>
            <w:rFonts w:cs="Times New Roman" w:hAnsi="Times New Roman" w:eastAsia="Times New Roman" w:ascii="Times New Roman"/>
            <w:i/>
            <w:spacing w:val="-3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rah/17/02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21/o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x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dl284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1308"/>
      </w:pPr>
      <w:hyperlink r:id="rId55"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bnpb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ju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aa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ndudu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k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ngga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k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awasan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ra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an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ana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i/>
            <w:spacing w:val="1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diak</w:t>
        </w:r>
      </w:hyperlink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2018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pukul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05.10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1"/>
        <w:ind w:left="1308" w:right="80" w:hanging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ntoso,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rip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Kons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Aplikasi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ngan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icro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SPSS.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350"/>
        <w:ind w:left="1308" w:right="74" w:hanging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990.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Comparison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mple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ans: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Anal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i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Varianc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i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i/>
          <w:spacing w:val="2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Yo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Hill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ubl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shing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Compa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7" w:lineRule="auto" w:line="360"/>
        <w:ind w:left="1308" w:right="77" w:hanging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Ashou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2016.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stering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arge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odi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ied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Algor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thm.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ntell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33.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58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2012.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asa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ss.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308" w:right="79" w:hanging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Analisis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ivariat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Arti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i/>
          <w:spacing w:val="-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rpretas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Edisi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rtam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Rineka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auto" w:line="359"/>
        <w:ind w:left="1308" w:right="231" w:hanging="720"/>
        <w:sectPr>
          <w:pgMar w:header="736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hbuddin,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umi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Dunia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dalam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100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ahun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hir,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Salah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hyperlink r:id="rId56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h.tribunn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ws.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om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2017/09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09/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5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-</w:t>
        </w:r>
      </w:hyperlink>
      <w:hyperlink r:id="rId57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lim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bum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k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u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dunia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lam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10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0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ta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khi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h-</w:t>
        </w:r>
      </w:hyperlink>
      <w:hyperlink r:id="rId58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tu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a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pukul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16.45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59"/>
        <w:ind w:left="1308" w:right="82" w:hanging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ufiqqu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khman,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2012.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i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Daftar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i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i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i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sar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i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Indo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sia.</w:t>
      </w:r>
      <w:hyperlink r:id="rId59"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ht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ps://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k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nolog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.in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lah.</w:t>
        </w:r>
        <w:r>
          <w:rPr>
            <w:rFonts w:cs="Times New Roman" w:hAnsi="Times New Roman" w:eastAsia="Times New Roman" w:ascii="Times New Roman"/>
            <w:i/>
            <w:spacing w:val="-3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om/r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ad/detai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/1849995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daf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i/>
            <w:spacing w:val="3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10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mpa-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1308"/>
      </w:pPr>
      <w:hyperlink r:id="rId60"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terb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sa</w:t>
        </w:r>
        <w:r>
          <w:rPr>
            <w:rFonts w:cs="Times New Roman" w:hAnsi="Times New Roman" w:eastAsia="Times New Roman" w:ascii="Times New Roman"/>
            <w:i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i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indonesia</w:t>
        </w:r>
        <w:r>
          <w:rPr>
            <w:rFonts w:cs="Times New Roman" w:hAnsi="Times New Roman" w:eastAsia="Times New Roman" w:ascii="Times New Roman"/>
            <w:i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diak</w:t>
        </w:r>
      </w:hyperlink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2018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pukul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16.28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47"/>
        <w:ind w:left="1308" w:right="75" w:hanging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1995.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Probabi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ics</w:t>
      </w:r>
      <w:r>
        <w:rPr>
          <w:rFonts w:cs="Times New Roman" w:hAnsi="Times New Roman" w:eastAsia="Times New Roman" w:ascii="Times New Roman"/>
          <w:i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i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i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ientist,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i/>
          <w:spacing w:val="21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oston: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3820" w:val="left"/>
        </w:tabs>
        <w:jc w:val="left"/>
        <w:spacing w:before="9" w:lineRule="auto" w:line="347"/>
        <w:ind w:left="1308" w:right="74" w:hanging="720"/>
      </w:pPr>
      <w:r>
        <w:rPr>
          <w:rFonts w:cs="Times New Roman" w:hAnsi="Times New Roman" w:eastAsia="Times New Roman" w:ascii="Times New Roman"/>
          <w:sz w:val="24"/>
          <w:szCs w:val="24"/>
        </w:rPr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  <w:tab/>
        <w:tab/>
      </w:r>
      <w:r>
        <w:rPr>
          <w:rFonts w:cs="Times New Roman" w:hAnsi="Times New Roman" w:eastAsia="Times New Roman" w:ascii="Times New Roman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2012.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Probabi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i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ics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i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Engin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i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ientist,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9"/>
          <w:sz w:val="16"/>
          <w:szCs w:val="16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9"/>
          <w:sz w:val="16"/>
          <w:szCs w:val="16"/>
        </w:rPr>
        <w:t>h</w:t>
      </w:r>
      <w:r>
        <w:rPr>
          <w:rFonts w:cs="Times New Roman" w:hAnsi="Times New Roman" w:eastAsia="Times New Roman" w:ascii="Times New Roman"/>
          <w:i/>
          <w:spacing w:val="21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i/>
          <w:spacing w:val="-2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oston: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9" w:lineRule="auto" w:line="360"/>
        <w:ind w:left="1308" w:right="76" w:hanging="7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rsono,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Hidup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    </w:t>
      </w:r>
      <w:r>
        <w:rPr>
          <w:rFonts w:cs="Times New Roman" w:hAnsi="Times New Roman" w:eastAsia="Times New Roman" w:ascii="Times New Roman"/>
          <w:i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    </w:t>
      </w:r>
      <w:r>
        <w:rPr>
          <w:rFonts w:cs="Times New Roman" w:hAnsi="Times New Roman" w:eastAsia="Times New Roman" w:ascii="Times New Roman"/>
          <w:i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    </w:t>
      </w:r>
      <w:r>
        <w:rPr>
          <w:rFonts w:cs="Times New Roman" w:hAnsi="Times New Roman" w:eastAsia="Times New Roman" w:ascii="Times New Roman"/>
          <w:i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    </w:t>
      </w:r>
      <w:r>
        <w:rPr>
          <w:rFonts w:cs="Times New Roman" w:hAnsi="Times New Roman" w:eastAsia="Times New Roman" w:ascii="Times New Roman"/>
          <w:i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Cincin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      </w:t>
      </w:r>
      <w:r>
        <w:rPr>
          <w:rFonts w:cs="Times New Roman" w:hAnsi="Times New Roman" w:eastAsia="Times New Roman" w:ascii="Times New Roman"/>
          <w:i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hyperlink r:id="rId61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/national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ogr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phi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o.id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rit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/2012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12/h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du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mati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ri-</w:t>
        </w:r>
      </w:hyperlink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1308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pukul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10.53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88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2010.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AP: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Clus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Aff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08"/>
        <w:sectPr>
          <w:pgMar w:header="736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Propagat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40"/>
          <w:szCs w:val="140"/>
        </w:rPr>
        <w:jc w:val="left"/>
        <w:spacing w:lineRule="exact" w:line="1480"/>
        <w:ind w:left="706"/>
        <w:sectPr>
          <w:pgMar w:header="736" w:footer="0" w:top="960" w:bottom="280" w:left="1680" w:right="1580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position w:val="1"/>
          <w:sz w:val="140"/>
          <w:szCs w:val="140"/>
        </w:rPr>
        <w:t>LAMPIRAN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0"/>
          <w:szCs w:val="1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351.02pt;margin-top:719.276pt;width:166.09pt;height:43.88pt;mso-position-horizontal-relative:page;mso-position-vertical-relative:page;z-index:-7251" coordorigin="7020,14386" coordsize="3322,878">
            <v:shape style="position:absolute;left:7240;top:14605;width:10;height:439" coordorigin="7240,14605" coordsize="10,439" path="m7240,15044l7249,15044,7249,14605,7240,14605,7240,15044xe" filled="t" fillcolor="#000000" stroked="f">
              <v:path arrowok="t"/>
              <v:fill/>
            </v:shape>
            <v:shape style="position:absolute;left:7249;top:15048;width:1073;height:0" coordorigin="7249,15048" coordsize="1073,0" path="m7249,15048l8322,15048e" filled="f" stroked="t" strokeweight="0.58004pt" strokecolor="#000000">
              <v:path arrowok="t"/>
            </v:shape>
            <v:shape style="position:absolute;left:8322;top:14605;width:10;height:439" coordorigin="8322,14605" coordsize="10,439" path="m8322,15044l8332,15044,8332,14605,8322,14605,8322,15044xe" filled="t" fillcolor="#000000" stroked="f">
              <v:path arrowok="t"/>
              <v:fill/>
            </v:shape>
            <v:shape style="position:absolute;left:8322;top:15042;width:10;height:12" coordorigin="8322,15042" coordsize="10,12" path="m8322,15053l8332,15053,8332,15042,8322,15042,8322,15053xe" filled="t" fillcolor="#000000" stroked="f">
              <v:path arrowok="t"/>
              <v:fill/>
            </v:shape>
            <v:shape style="position:absolute;left:8332;top:15048;width:1781;height:0" coordorigin="8332,15048" coordsize="1781,0" path="m8332,15048l10113,15048e" filled="f" stroked="t" strokeweight="0.58004pt" strokecolor="#000000">
              <v:path arrowok="t"/>
            </v:shape>
            <v:shape style="position:absolute;left:10113;top:14605;width:10;height:439" coordorigin="10113,14605" coordsize="10,439" path="m10113,15044l10123,15044,10123,14605,10113,14605,10113,15044xe" filled="t" fillcolor="#000000" stroked="f">
              <v:path arrowok="t"/>
              <v:fill/>
            </v:shape>
            <v:shape style="position:absolute;left:10113;top:15042;width:10;height:12" coordorigin="10113,15042" coordsize="10,12" path="m10113,15053l10123,15053,10123,15042,10113,15042,10113,15053xe" filled="t" fillcolor="#000000" stroked="f">
              <v:path arrowok="t"/>
              <v:fill/>
            </v:shape>
            <v:shape style="position:absolute;left:10113;top:15042;width:10;height:12" coordorigin="10113,15042" coordsize="10,12" path="m10113,15053l10123,15053,10123,15042,10113,15042,10113,15053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505.66pt;margin-top:669.04pt;width:0.48001pt;height:0pt;mso-position-horizontal-relative:page;mso-position-vertical-relative:page;z-index:-7257" coordorigin="10113,13381" coordsize="10,0">
            <v:shape style="position:absolute;left:10113;top:13381;width:10;height:0" coordorigin="10113,13381" coordsize="10,0" path="m10113,13381l10123,13381e" filled="f" stroked="t" strokeweight="21.82pt" strokecolor="#000000">
              <v:path arrowok="t"/>
            </v:shape>
            <w10:wrap type="none"/>
          </v:group>
        </w:pict>
      </w:r>
      <w:r>
        <w:pict>
          <v:shape type="#_x0000_t75" style="position:absolute;margin-left:106.758pt;margin-top:145.84pt;width:410.364pt;height:378.31pt;mso-position-horizontal-relative:page;mso-position-vertical-relative:page;z-index:-7265">
            <v:imagedata o:title="" r:id="rId62"/>
          </v:shape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588"/>
      </w:pPr>
      <w:r>
        <w:pict>
          <v:shape type="#_x0000_t202" style="position:absolute;margin-left:117.74pt;margin-top:45.517pt;width:282.37pt;height:356.49pt;mso-position-horizontal-relative:page;mso-position-vertical-relative:paragraph;z-index:-7250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436" w:hRule="exact"/>
                    </w:trPr>
                    <w:tc>
                      <w:tcPr>
                        <w:tcW w:w="111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17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25.0000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nil" w:sz="6" w:space="0" w:color="auto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4.4000</w:t>
                        </w:r>
                      </w:p>
                    </w:tc>
                    <w:tc>
                      <w:tcPr>
                        <w:tcW w:w="1002" w:type="dxa"/>
                        <w:tcBorders>
                          <w:top w:val="nil" w:sz="6" w:space="0" w:color="auto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25.4600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2.6100</w:t>
                        </w:r>
                      </w:p>
                    </w:tc>
                    <w:tc>
                      <w:tcPr>
                        <w:tcW w:w="112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38.0000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nil" w:sz="6" w:space="0" w:color="auto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35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446" w:hRule="exact"/>
                    </w:trPr>
                    <w:tc>
                      <w:tcPr>
                        <w:tcW w:w="111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7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40.3333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4.5889</w:t>
                        </w:r>
                      </w:p>
                    </w:tc>
                    <w:tc>
                      <w:tcPr>
                        <w:tcW w:w="1002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30.3967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2.2422</w:t>
                        </w:r>
                      </w:p>
                    </w:tc>
                    <w:tc>
                      <w:tcPr>
                        <w:tcW w:w="112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44.5556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35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446" w:hRule="exact"/>
                    </w:trPr>
                    <w:tc>
                      <w:tcPr>
                        <w:tcW w:w="111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7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15.1451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2.8569</w:t>
                        </w:r>
                      </w:p>
                    </w:tc>
                    <w:tc>
                      <w:tcPr>
                        <w:tcW w:w="1002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6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2.9971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0.3262</w:t>
                        </w:r>
                      </w:p>
                    </w:tc>
                    <w:tc>
                      <w:tcPr>
                        <w:tcW w:w="112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10.5451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23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455</w:t>
                        </w:r>
                      </w:p>
                    </w:tc>
                  </w:tr>
                  <w:tr>
                    <w:trPr>
                      <w:trHeight w:val="446" w:hRule="exact"/>
                    </w:trPr>
                    <w:tc>
                      <w:tcPr>
                        <w:tcW w:w="111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114.9130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3.4109</w:t>
                        </w:r>
                      </w:p>
                    </w:tc>
                    <w:tc>
                      <w:tcPr>
                        <w:tcW w:w="1002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6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9.1409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0.9278</w:t>
                        </w:r>
                      </w:p>
                    </w:tc>
                    <w:tc>
                      <w:tcPr>
                        <w:tcW w:w="112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19.4565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29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46</w:t>
                        </w:r>
                      </w:p>
                    </w:tc>
                  </w:tr>
                  <w:tr>
                    <w:trPr>
                      <w:trHeight w:val="445" w:hRule="exact"/>
                    </w:trPr>
                    <w:tc>
                      <w:tcPr>
                        <w:tcW w:w="111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179.8350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4.2704</w:t>
                        </w:r>
                      </w:p>
                    </w:tc>
                    <w:tc>
                      <w:tcPr>
                        <w:tcW w:w="1002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18.1709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1.7524</w:t>
                        </w:r>
                      </w:p>
                    </w:tc>
                    <w:tc>
                      <w:tcPr>
                        <w:tcW w:w="112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27.3131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23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412</w:t>
                        </w:r>
                      </w:p>
                    </w:tc>
                  </w:tr>
                  <w:tr>
                    <w:trPr>
                      <w:trHeight w:val="446" w:hRule="exact"/>
                    </w:trPr>
                    <w:tc>
                      <w:tcPr>
                        <w:tcW w:w="111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7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14.7000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4.0900</w:t>
                        </w:r>
                      </w:p>
                    </w:tc>
                    <w:tc>
                      <w:tcPr>
                        <w:tcW w:w="1002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6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7.6880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1.0840</w:t>
                        </w:r>
                      </w:p>
                    </w:tc>
                    <w:tc>
                      <w:tcPr>
                        <w:tcW w:w="112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12.3000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29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10</w:t>
                        </w:r>
                      </w:p>
                    </w:tc>
                  </w:tr>
                  <w:tr>
                    <w:trPr>
                      <w:trHeight w:val="446" w:hRule="exact"/>
                    </w:trPr>
                    <w:tc>
                      <w:tcPr>
                        <w:tcW w:w="111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7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13.1667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4.2833</w:t>
                        </w:r>
                      </w:p>
                    </w:tc>
                    <w:tc>
                      <w:tcPr>
                        <w:tcW w:w="1002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28.4983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0.6583</w:t>
                        </w:r>
                      </w:p>
                    </w:tc>
                    <w:tc>
                      <w:tcPr>
                        <w:tcW w:w="112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37.5000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35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446" w:hRule="exact"/>
                    </w:trPr>
                    <w:tc>
                      <w:tcPr>
                        <w:tcW w:w="111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274.5111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4.0911</w:t>
                        </w:r>
                      </w:p>
                    </w:tc>
                    <w:tc>
                      <w:tcPr>
                        <w:tcW w:w="1002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20.8231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1.7313</w:t>
                        </w:r>
                      </w:p>
                    </w:tc>
                    <w:tc>
                      <w:tcPr>
                        <w:tcW w:w="112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23.8222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29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45</w:t>
                        </w:r>
                      </w:p>
                    </w:tc>
                  </w:tr>
                  <w:tr>
                    <w:trPr>
                      <w:trHeight w:val="446" w:hRule="exact"/>
                    </w:trPr>
                    <w:tc>
                      <w:tcPr>
                        <w:tcW w:w="111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7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18.9275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3.3739</w:t>
                        </w:r>
                      </w:p>
                    </w:tc>
                    <w:tc>
                      <w:tcPr>
                        <w:tcW w:w="1002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6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6.7493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0.7028</w:t>
                        </w:r>
                      </w:p>
                    </w:tc>
                    <w:tc>
                      <w:tcPr>
                        <w:tcW w:w="112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15.3986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23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138</w:t>
                        </w:r>
                      </w:p>
                    </w:tc>
                  </w:tr>
                  <w:tr>
                    <w:trPr>
                      <w:trHeight w:val="444" w:hRule="exact"/>
                    </w:trPr>
                    <w:tc>
                      <w:tcPr>
                        <w:tcW w:w="111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7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88.6610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3.7068</w:t>
                        </w:r>
                      </w:p>
                    </w:tc>
                    <w:tc>
                      <w:tcPr>
                        <w:tcW w:w="1002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10.8315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1.1130</w:t>
                        </w:r>
                      </w:p>
                    </w:tc>
                    <w:tc>
                      <w:tcPr>
                        <w:tcW w:w="112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18.0847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23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118</w:t>
                        </w:r>
                      </w:p>
                    </w:tc>
                  </w:tr>
                  <w:tr>
                    <w:trPr>
                      <w:trHeight w:val="446" w:hRule="exact"/>
                    </w:trPr>
                    <w:tc>
                      <w:tcPr>
                        <w:tcW w:w="111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1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120.3095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3.7952</w:t>
                        </w:r>
                      </w:p>
                    </w:tc>
                    <w:tc>
                      <w:tcPr>
                        <w:tcW w:w="1002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6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9.6917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1.2226</w:t>
                        </w:r>
                      </w:p>
                    </w:tc>
                    <w:tc>
                      <w:tcPr>
                        <w:tcW w:w="112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18.8810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29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42</w:t>
                        </w:r>
                      </w:p>
                    </w:tc>
                  </w:tr>
                  <w:tr>
                    <w:trPr>
                      <w:trHeight w:val="446" w:hRule="exact"/>
                    </w:trPr>
                    <w:tc>
                      <w:tcPr>
                        <w:tcW w:w="111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7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45.4322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3.5959</w:t>
                        </w:r>
                      </w:p>
                    </w:tc>
                    <w:tc>
                      <w:tcPr>
                        <w:tcW w:w="1002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10.7563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0.5773</w:t>
                        </w:r>
                      </w:p>
                    </w:tc>
                    <w:tc>
                      <w:tcPr>
                        <w:tcW w:w="112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17.3785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9"/>
                          <w:ind w:left="23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317</w:t>
                        </w:r>
                      </w:p>
                    </w:tc>
                  </w:tr>
                  <w:tr>
                    <w:trPr>
                      <w:trHeight w:val="447" w:hRule="exact"/>
                    </w:trPr>
                    <w:tc>
                      <w:tcPr>
                        <w:tcW w:w="111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80"/>
                          <w:ind w:left="17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25.0870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80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3.7295</w:t>
                        </w:r>
                      </w:p>
                    </w:tc>
                    <w:tc>
                      <w:tcPr>
                        <w:tcW w:w="1002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80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10.3173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80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0.8682</w:t>
                        </w:r>
                      </w:p>
                    </w:tc>
                    <w:tc>
                      <w:tcPr>
                        <w:tcW w:w="112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80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13.7778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80"/>
                          <w:ind w:left="23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207</w:t>
                        </w:r>
                      </w:p>
                    </w:tc>
                  </w:tr>
                  <w:tr>
                    <w:trPr>
                      <w:trHeight w:val="446" w:hRule="exact"/>
                    </w:trPr>
                    <w:tc>
                      <w:tcPr>
                        <w:tcW w:w="111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7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40.7143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4.1377</w:t>
                        </w:r>
                      </w:p>
                    </w:tc>
                    <w:tc>
                      <w:tcPr>
                        <w:tcW w:w="1002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19.2018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1.0031</w:t>
                        </w:r>
                      </w:p>
                    </w:tc>
                    <w:tc>
                      <w:tcPr>
                        <w:tcW w:w="112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20.1429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29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77</w:t>
                        </w:r>
                      </w:p>
                    </w:tc>
                  </w:tr>
                  <w:tr>
                    <w:trPr>
                      <w:trHeight w:val="446" w:hRule="exact"/>
                    </w:trPr>
                    <w:tc>
                      <w:tcPr>
                        <w:tcW w:w="111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279.0000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4.0000</w:t>
                        </w:r>
                      </w:p>
                    </w:tc>
                    <w:tc>
                      <w:tcPr>
                        <w:tcW w:w="1002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26.9913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1.0038</w:t>
                        </w:r>
                      </w:p>
                    </w:tc>
                    <w:tc>
                      <w:tcPr>
                        <w:tcW w:w="1128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52.3750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35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448" w:hRule="exact"/>
                    </w:trPr>
                    <w:tc>
                      <w:tcPr>
                        <w:tcW w:w="1118" w:type="dxa"/>
                        <w:tcBorders>
                          <w:top w:val="single" w:sz="5" w:space="0" w:color="000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7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48.5777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5" w:space="0" w:color="000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3.4614</w:t>
                        </w:r>
                      </w:p>
                    </w:tc>
                    <w:tc>
                      <w:tcPr>
                        <w:tcW w:w="1002" w:type="dxa"/>
                        <w:tcBorders>
                          <w:top w:val="single" w:sz="5" w:space="0" w:color="000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6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8.8725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5" w:space="0" w:color="000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0.6036</w:t>
                        </w:r>
                      </w:p>
                    </w:tc>
                    <w:tc>
                      <w:tcPr>
                        <w:tcW w:w="1128" w:type="dxa"/>
                        <w:tcBorders>
                          <w:top w:val="single" w:sz="5" w:space="0" w:color="000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21.4150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single" w:sz="5" w:space="0" w:color="000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77"/>
                          <w:ind w:left="23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412</w:t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iran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4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umi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sia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hun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2017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"/>
          <w:szCs w:val="2"/>
        </w:rPr>
        <w:jc w:val="left"/>
        <w:spacing w:before="2" w:lineRule="exact" w:line="20"/>
      </w:pPr>
      <w:r>
        <w:rPr>
          <w:sz w:val="2"/>
          <w:szCs w:val="2"/>
        </w:rPr>
      </w:r>
    </w:p>
    <w:tbl>
      <w:tblPr>
        <w:tblW w:w="0" w:type="auto"/>
        <w:tblLook w:val="01E0"/>
        <w:jc w:val="left"/>
        <w:tblInd w:w="67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62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pth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smaj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0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5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7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jadi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8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</w:p>
        </w:tc>
      </w:tr>
    </w:tbl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60"/>
        <w:ind w:right="518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rafu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ind w:right="3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pulau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387"/>
        <w:ind w:left="6960" w:right="527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uru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" w:lineRule="auto" w:line="388"/>
        <w:ind w:left="6838" w:right="403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before="6"/>
        <w:ind w:right="557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388"/>
        <w:ind w:left="6761" w:right="329" w:firstLine="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before="6"/>
        <w:ind w:right="616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60"/>
        <w:ind w:right="862"/>
      </w:pP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tbl>
      <w:tblPr>
        <w:tblW w:w="0" w:type="auto"/>
        <w:tblLook w:val="01E0"/>
        <w:jc w:val="left"/>
        <w:tblInd w:w="67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722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70.7381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2.9590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5.3556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0.6202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12.8593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5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924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196" w:right="19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njung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84" w:right="3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Minah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</w:p>
        </w:tc>
      </w:tr>
      <w:tr>
        <w:trPr>
          <w:trHeight w:val="722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26.4425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3.7735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13.0543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0.4697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14.2035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5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113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54" w:right="253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82" w:right="386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</w:tr>
      <w:tr>
        <w:trPr>
          <w:trHeight w:val="723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53.3913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4.5652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23.3365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2.1026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26.7391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74" w:right="3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23" w:right="32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586" w:right="5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</w:p>
        </w:tc>
      </w:tr>
      <w:tr>
        <w:trPr>
          <w:trHeight w:val="722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29.9208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3.7596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11.3573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1.0818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17.9125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5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240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25" w:right="228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luku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586" w:right="5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</w:p>
        </w:tc>
      </w:tr>
    </w:tbl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60"/>
        <w:ind w:right="409"/>
      </w:pPr>
      <w:r>
        <w:pict>
          <v:group style="position:absolute;margin-left:117.74pt;margin-top:669.04pt;width:0.48pt;height:0pt;mso-position-horizontal-relative:page;mso-position-vertical-relative:page;z-index:-7264" coordorigin="2355,13381" coordsize="10,0">
            <v:shape style="position:absolute;left:2355;top:13381;width:10;height:0" coordorigin="2355,13381" coordsize="10,0" path="m2355,13381l2364,13381e" filled="f" stroked="t" strokeweight="21.82pt" strokecolor="#000000">
              <v:path arrowok="t"/>
            </v:shape>
            <w10:wrap type="none"/>
          </v:group>
        </w:pict>
      </w:r>
      <w:r>
        <w:pict>
          <v:group style="position:absolute;margin-left:173.54pt;margin-top:669.04pt;width:0.48pt;height:0pt;mso-position-horizontal-relative:page;mso-position-vertical-relative:page;z-index:-7263" coordorigin="3471,13381" coordsize="10,0">
            <v:shape style="position:absolute;left:3471;top:13381;width:10;height:0" coordorigin="3471,13381" coordsize="10,0" path="m3471,13381l3480,13381e" filled="f" stroked="t" strokeweight="21.82pt" strokecolor="#000000">
              <v:path arrowok="t"/>
            </v:shape>
            <w10:wrap type="none"/>
          </v:group>
        </w:pict>
      </w:r>
      <w:r>
        <w:pict>
          <v:group style="position:absolute;margin-left:217.37pt;margin-top:669.04pt;width:0.48001pt;height:0pt;mso-position-horizontal-relative:page;mso-position-vertical-relative:page;z-index:-7262" coordorigin="4347,13381" coordsize="10,0">
            <v:shape style="position:absolute;left:4347;top:13381;width:10;height:0" coordorigin="4347,13381" coordsize="10,0" path="m4347,13381l4357,13381e" filled="f" stroked="t" strokeweight="21.82pt" strokecolor="#000000">
              <v:path arrowok="t"/>
            </v:shape>
            <w10:wrap type="none"/>
          </v:group>
        </w:pict>
      </w:r>
      <w:r>
        <w:pict>
          <v:group style="position:absolute;margin-left:267.17pt;margin-top:10.57pt;width:0.48001pt;height:0pt;mso-position-horizontal-relative:page;mso-position-vertical-relative:paragraph;z-index:-7261" coordorigin="5343,211" coordsize="10,0">
            <v:shape style="position:absolute;left:5343;top:211;width:10;height:0" coordorigin="5343,211" coordsize="10,0" path="m5343,211l5353,211e" filled="f" stroked="t" strokeweight="21.82pt" strokecolor="#000000">
              <v:path arrowok="t"/>
            </v:shape>
            <w10:wrap type="none"/>
          </v:group>
        </w:pict>
      </w:r>
      <w:r>
        <w:pict>
          <v:group style="position:absolute;margin-left:312.19pt;margin-top:10.57pt;width:0.47998pt;height:0pt;mso-position-horizontal-relative:page;mso-position-vertical-relative:paragraph;z-index:-7260" coordorigin="6244,211" coordsize="10,0">
            <v:shape style="position:absolute;left:6244;top:211;width:10;height:0" coordorigin="6244,211" coordsize="10,0" path="m6244,211l6253,211e" filled="f" stroked="t" strokeweight="21.82pt" strokecolor="#000000">
              <v:path arrowok="t"/>
            </v:shape>
            <w10:wrap type="none"/>
          </v:group>
        </w:pict>
      </w:r>
      <w:r>
        <w:pict>
          <v:group style="position:absolute;margin-left:361.99pt;margin-top:10.57pt;width:0.48001pt;height:0pt;mso-position-horizontal-relative:page;mso-position-vertical-relative:paragraph;z-index:-7259" coordorigin="7240,211" coordsize="10,0">
            <v:shape style="position:absolute;left:7240;top:211;width:10;height:0" coordorigin="7240,211" coordsize="10,0" path="m7240,211l7249,211e" filled="f" stroked="t" strokeweight="21.82pt" strokecolor="#000000">
              <v:path arrowok="t"/>
            </v:shape>
            <w10:wrap type="none"/>
          </v:group>
        </w:pict>
      </w:r>
      <w:r>
        <w:pict>
          <v:group style="position:absolute;margin-left:416.11pt;margin-top:10.57pt;width:0.48001pt;height:0pt;mso-position-horizontal-relative:page;mso-position-vertical-relative:paragraph;z-index:-7258" coordorigin="8322,211" coordsize="10,0">
            <v:shape style="position:absolute;left:8322;top:211;width:10;height:0" coordorigin="8322,211" coordsize="10,0" path="m8322,211l8332,211e" filled="f" stroked="t" strokeweight="21.82pt" strokecolor="#000000">
              <v:path arrowok="t"/>
            </v:shape>
            <w10:wrap type="none"/>
          </v:group>
        </w:pict>
      </w:r>
      <w:r>
        <w:pict>
          <v:shape type="#_x0000_t202" style="position:absolute;margin-left:124.26pt;margin-top:0.17391pt;width:275.85pt;height:22pt;mso-position-horizontal-relative:page;mso-position-vertical-relative:paragraph;z-index:-7249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40" w:hRule="exact"/>
                    </w:trPr>
                    <w:tc>
                      <w:tcPr>
                        <w:tcW w:w="95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32.3221</w:t>
                        </w:r>
                      </w:p>
                    </w:tc>
                    <w:tc>
                      <w:tcPr>
                        <w:tcW w:w="93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13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3.4653</w:t>
                        </w:r>
                      </w:p>
                    </w:tc>
                    <w:tc>
                      <w:tcPr>
                        <w:tcW w:w="94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13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7.8356</w:t>
                        </w:r>
                      </w:p>
                    </w:tc>
                    <w:tc>
                      <w:tcPr>
                        <w:tcW w:w="91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14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0.4534</w:t>
                        </w:r>
                      </w:p>
                    </w:tc>
                    <w:tc>
                      <w:tcPr>
                        <w:tcW w:w="112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15.4118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23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357</w:t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umat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tbl>
      <w:tblPr>
        <w:tblW w:w="0" w:type="auto"/>
        <w:tblLook w:val="01E0"/>
        <w:jc w:val="left"/>
        <w:tblInd w:w="67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998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5"/>
                <w:szCs w:val="15"/>
              </w:rPr>
              <w:jc w:val="left"/>
              <w:spacing w:before="6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20.7143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5"/>
                <w:szCs w:val="15"/>
              </w:rPr>
              <w:jc w:val="left"/>
              <w:spacing w:before="6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4.0514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5"/>
                <w:szCs w:val="15"/>
              </w:rPr>
              <w:jc w:val="left"/>
              <w:spacing w:before="6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15.6131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5"/>
                <w:szCs w:val="15"/>
              </w:rPr>
              <w:jc w:val="left"/>
              <w:spacing w:before="6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0.9117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5"/>
                <w:szCs w:val="15"/>
              </w:rPr>
              <w:jc w:val="left"/>
              <w:spacing w:before="6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18.0286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5"/>
                <w:szCs w:val="15"/>
              </w:rPr>
              <w:jc w:val="left"/>
              <w:spacing w:before="6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74" w:right="3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35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180" w:right="180" w:hanging="3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ntai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</w:p>
        </w:tc>
      </w:tr>
    </w:tbl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60"/>
        <w:ind w:right="591"/>
        <w:sectPr>
          <w:pgMar w:header="736" w:footer="0" w:top="960" w:bottom="280" w:left="1680" w:right="1580"/>
          <w:pgSz w:w="11920" w:h="16840"/>
        </w:sectPr>
      </w:pPr>
      <w:r>
        <w:pict>
          <v:group style="position:absolute;margin-left:117.74pt;margin-top:730.246pt;width:0.48pt;height:21.94pt;mso-position-horizontal-relative:page;mso-position-vertical-relative:page;z-index:-7256" coordorigin="2355,14605" coordsize="10,439">
            <v:shape style="position:absolute;left:2355;top:14605;width:10;height:439" coordorigin="2355,14605" coordsize="10,439" path="m2355,15044l2364,15044,2364,14605,2355,14605,2355,15044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73.54pt;margin-top:730.246pt;width:0.48pt;height:21.94pt;mso-position-horizontal-relative:page;mso-position-vertical-relative:page;z-index:-7255" coordorigin="3471,14605" coordsize="10,439">
            <v:shape style="position:absolute;left:3471;top:14605;width:10;height:439" coordorigin="3471,14605" coordsize="10,439" path="m3471,15044l3480,15044,3480,14605,3471,14605,3471,15044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217.37pt;margin-top:730.246pt;width:0.48001pt;height:21.94pt;mso-position-horizontal-relative:page;mso-position-vertical-relative:page;z-index:-7254" coordorigin="4347,14605" coordsize="10,439">
            <v:shape style="position:absolute;left:4347;top:14605;width:10;height:439" coordorigin="4347,14605" coordsize="10,439" path="m4347,15044l4357,15044,4357,14605,4347,14605,4347,15044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267.17pt;margin-top:-0.344005pt;width:0.48001pt;height:21.94pt;mso-position-horizontal-relative:page;mso-position-vertical-relative:paragraph;z-index:-7253" coordorigin="5343,-7" coordsize="10,439">
            <v:shape style="position:absolute;left:5343;top:-7;width:10;height:439" coordorigin="5343,-7" coordsize="10,439" path="m5343,432l5353,432,5353,-7,5343,-7,5343,432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312.19pt;margin-top:-0.344005pt;width:0.47998pt;height:21.94pt;mso-position-horizontal-relative:page;mso-position-vertical-relative:paragraph;z-index:-7252" coordorigin="6244,-7" coordsize="10,439">
            <v:shape style="position:absolute;left:6244;top:-7;width:10;height:439" coordorigin="6244,-7" coordsize="10,439" path="m6244,432l6253,432,6253,-7,6244,-7,6244,432xe" filled="t" fillcolor="#000000" stroked="f">
              <v:path arrowok="t"/>
              <v:fill/>
            </v:shape>
            <w10:wrap type="none"/>
          </v:group>
        </w:pict>
      </w:r>
      <w:r>
        <w:pict>
          <v:shape type="#_x0000_t202" style="position:absolute;margin-left:117.74pt;margin-top:0.28991pt;width:279.37pt;height:22.3661pt;mso-position-horizontal-relative:page;mso-position-vertical-relative:paragraph;z-index:-7248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436" w:hRule="exact"/>
                    </w:trPr>
                    <w:tc>
                      <w:tcPr>
                        <w:tcW w:w="108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17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36.6842</w:t>
                        </w:r>
                      </w:p>
                    </w:tc>
                    <w:tc>
                      <w:tcPr>
                        <w:tcW w:w="906" w:type="dxa"/>
                        <w:tcBorders>
                          <w:top w:val="nil" w:sz="6" w:space="0" w:color="auto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13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3.8000</w:t>
                        </w:r>
                      </w:p>
                    </w:tc>
                    <w:tc>
                      <w:tcPr>
                        <w:tcW w:w="1002" w:type="dxa"/>
                        <w:tcBorders>
                          <w:top w:val="nil" w:sz="6" w:space="0" w:color="auto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11.7632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0.8558</w:t>
                        </w:r>
                      </w:p>
                    </w:tc>
                    <w:tc>
                      <w:tcPr>
                        <w:tcW w:w="115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18.3684</w:t>
                        </w:r>
                      </w:p>
                    </w:tc>
                    <w:tc>
                      <w:tcPr>
                        <w:tcW w:w="544" w:type="dxa"/>
                        <w:tcBorders>
                          <w:top w:val="nil" w:sz="6" w:space="0" w:color="auto"/>
                          <w:left w:val="nil" w:sz="6" w:space="0" w:color="auto"/>
                          <w:bottom w:val="single" w:sz="5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69"/>
                          <w:ind w:left="26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19</w:t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67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62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pth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6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smaj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0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5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67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jadi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8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</w:p>
        </w:tc>
      </w:tr>
      <w:tr>
        <w:trPr>
          <w:trHeight w:val="446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24.7806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3.4950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8.4955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0.6112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15.6426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35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319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83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</w:p>
        </w:tc>
      </w:tr>
      <w:tr>
        <w:trPr>
          <w:trHeight w:val="446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30.4828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3.6707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8.8157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1.0136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21.1379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77"/>
              <w:ind w:left="374" w:right="3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58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06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</w:t>
            </w:r>
          </w:p>
        </w:tc>
      </w:tr>
      <w:tr>
        <w:trPr>
          <w:trHeight w:val="446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18.9910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3.8810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12.6649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1.4915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25.4072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5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221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6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wa</w:t>
            </w:r>
          </w:p>
        </w:tc>
      </w:tr>
      <w:tr>
        <w:trPr>
          <w:trHeight w:val="720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28.8571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3.9619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13.9157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1.6681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26.4762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74" w:right="3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497" w:right="496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79" w:right="378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umba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</w:tr>
      <w:tr>
        <w:trPr>
          <w:trHeight w:val="723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25.4643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3.6774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11.4442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1.1494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21.3214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74" w:right="3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84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225" w:right="228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luku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499" w:right="49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46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43.9442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3.7777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10.2487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0.6425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21.1227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35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269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722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19.1639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4.1754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14.4882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1.5985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23.0984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74" w:right="3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61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06" w:right="309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451" w:right="45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</w:tr>
      <w:tr>
        <w:trPr>
          <w:trHeight w:val="446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13.7561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3.4561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6.0308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1.5027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14.4286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5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287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56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ula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</w:p>
        </w:tc>
      </w:tr>
      <w:tr>
        <w:trPr>
          <w:trHeight w:val="446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37.5000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3.7172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8.6961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1.0286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15.4375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77"/>
              <w:ind w:left="374" w:right="3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64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5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ulau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ba</w:t>
            </w:r>
          </w:p>
        </w:tc>
      </w:tr>
      <w:tr>
        <w:trPr>
          <w:trHeight w:val="444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62.6364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3.5099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7.4967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0.6694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15.6860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35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242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1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ulau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wa</w:t>
            </w:r>
          </w:p>
        </w:tc>
      </w:tr>
      <w:tr>
        <w:trPr>
          <w:trHeight w:val="446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34.2206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3.7912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12.4238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0.6974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25.7941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79"/>
              <w:ind w:left="374" w:right="3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68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18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unda</w:t>
            </w:r>
          </w:p>
        </w:tc>
      </w:tr>
      <w:tr>
        <w:trPr>
          <w:trHeight w:val="723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66.8103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4.2931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15.9553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1.3111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23.7586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5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116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 w:lineRule="exact" w:line="260"/>
              <w:ind w:left="597" w:right="330" w:hanging="2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pulau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ud</w:t>
            </w:r>
          </w:p>
        </w:tc>
      </w:tr>
      <w:tr>
        <w:trPr>
          <w:trHeight w:val="722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101.2400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4.7120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31.3608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1.3424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41.4800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374" w:right="3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pulau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</w:tr>
      <w:tr>
        <w:trPr>
          <w:trHeight w:val="722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46.9338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3.4272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7.2832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0.6146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11.6985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5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136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 w:lineRule="exact" w:line="260"/>
              <w:ind w:left="422" w:right="385" w:firstLine="13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Timor,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sia</w:t>
            </w:r>
          </w:p>
        </w:tc>
      </w:tr>
      <w:tr>
        <w:trPr>
          <w:trHeight w:val="446" w:hRule="exact"/>
        </w:trPr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70.5000</w:t>
            </w:r>
          </w:p>
        </w:tc>
        <w:tc>
          <w:tcPr>
            <w:tcW w:w="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4.8250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41.7025</w:t>
            </w:r>
          </w:p>
        </w:tc>
        <w:tc>
          <w:tcPr>
            <w:tcW w:w="9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1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2.2975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7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39.2500</w:t>
            </w:r>
          </w:p>
        </w:tc>
        <w:tc>
          <w:tcPr>
            <w:tcW w:w="1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77"/>
              <w:ind w:left="434" w:right="44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7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Timor</w:t>
            </w:r>
          </w:p>
        </w:tc>
      </w:tr>
    </w:tbl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60"/>
        <w:ind w:right="12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o.id</w:t>
      </w:r>
    </w:p>
    <w:sectPr>
      <w:pgMar w:header="736" w:footer="0" w:top="960" w:bottom="280" w:left="1680" w:right="1580"/>
      <w:pgSz w:w="11920" w:h="16840"/>
    </w:sectPr>
  </w:body>
</w:document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02.34pt;margin-top:35.9039pt;width:10pt;height:14pt;mso-position-horizontal-relative:page;mso-position-vertical-relative:page;z-index:-732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96.34pt;margin-top:35.7839pt;width:16pt;height:14pt;mso-position-horizontal-relative:page;mso-position-vertical-relative:page;z-index:-731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57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02.34pt;margin-top:35.9039pt;width:10pt;height:14pt;mso-position-horizontal-relative:page;mso-position-vertical-relative:page;z-index:-732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96.34pt;margin-top:35.9039pt;width:16pt;height:14pt;mso-position-horizontal-relative:page;mso-position-vertical-relative:page;z-index:-732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496.34pt;margin-top:35.9039pt;width:16pt;height:14pt;mso-position-horizontal-relative:page;mso-position-vertical-relative:page;z-index:-732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image" Target="media\image2.jpg"/><Relationship Id="rId6" Type="http://schemas.openxmlformats.org/officeDocument/2006/relationships/image" Target="media\image3.jpg"/><Relationship Id="rId7" Type="http://schemas.openxmlformats.org/officeDocument/2006/relationships/image" Target="media\image4.jpg"/><Relationship Id="rId8" Type="http://schemas.openxmlformats.org/officeDocument/2006/relationships/image" Target="media\image5.jpg"/><Relationship Id="rId9" Type="http://schemas.openxmlformats.org/officeDocument/2006/relationships/image" Target="media\image6.jpg"/><Relationship Id="rId10" Type="http://schemas.openxmlformats.org/officeDocument/2006/relationships/image" Target="media\image7.png"/><Relationship Id="rId11" Type="http://schemas.openxmlformats.org/officeDocument/2006/relationships/image" Target="media\image8.png"/><Relationship Id="rId12" Type="http://schemas.openxmlformats.org/officeDocument/2006/relationships/image" Target="media\image9.jpg"/><Relationship Id="rId13" Type="http://schemas.openxmlformats.org/officeDocument/2006/relationships/header" Target="header1.xml"/><Relationship Id="rId14" Type="http://schemas.openxmlformats.org/officeDocument/2006/relationships/hyperlink" Target="http://www.bmkg.go.id/" TargetMode="External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header" Target="header4.xml"/><Relationship Id="rId18" Type="http://schemas.openxmlformats.org/officeDocument/2006/relationships/header" Target="header5.xml"/><Relationship Id="rId19" Type="http://schemas.openxmlformats.org/officeDocument/2006/relationships/image" Target="media\image10.jpg"/><Relationship Id="rId20" Type="http://schemas.openxmlformats.org/officeDocument/2006/relationships/image" Target="media\image11.jpg"/><Relationship Id="rId21" Type="http://schemas.openxmlformats.org/officeDocument/2006/relationships/image" Target="media\image12.jpg"/><Relationship Id="rId22" Type="http://schemas.openxmlformats.org/officeDocument/2006/relationships/hyperlink" Target="http://www.reference.com" TargetMode="External"/><Relationship Id="rId23" Type="http://schemas.openxmlformats.org/officeDocument/2006/relationships/image" Target="media\image13.jpg"/><Relationship Id="rId24" Type="http://schemas.openxmlformats.org/officeDocument/2006/relationships/hyperlink" Target="http://www.researchgate.net" TargetMode="External"/><Relationship Id="rId25" Type="http://schemas.openxmlformats.org/officeDocument/2006/relationships/image" Target="media\image14.jpg"/><Relationship Id="rId26" Type="http://schemas.openxmlformats.org/officeDocument/2006/relationships/header" Target="header6.xml"/><Relationship Id="rId27" Type="http://schemas.openxmlformats.org/officeDocument/2006/relationships/hyperlink" Target="http://www.bmkg.go.id/" TargetMode="External"/><Relationship Id="rId28" Type="http://schemas.openxmlformats.org/officeDocument/2006/relationships/header" Target="header7.xml"/><Relationship Id="rId29" Type="http://schemas.openxmlformats.org/officeDocument/2006/relationships/image" Target="media\image15.jpg"/><Relationship Id="rId30" Type="http://schemas.openxmlformats.org/officeDocument/2006/relationships/header" Target="header8.xml"/><Relationship Id="rId31" Type="http://schemas.openxmlformats.org/officeDocument/2006/relationships/image" Target="media\image16.png"/><Relationship Id="rId32" Type="http://schemas.openxmlformats.org/officeDocument/2006/relationships/header" Target="header9.xml"/><Relationship Id="rId33" Type="http://schemas.openxmlformats.org/officeDocument/2006/relationships/image" Target="media\image17.png"/><Relationship Id="rId34" Type="http://schemas.openxmlformats.org/officeDocument/2006/relationships/image" Target="media\image18.png"/><Relationship Id="rId35" Type="http://schemas.openxmlformats.org/officeDocument/2006/relationships/image" Target="media\image19.png"/><Relationship Id="rId36" Type="http://schemas.openxmlformats.org/officeDocument/2006/relationships/image" Target="media\image20.png"/><Relationship Id="rId37" Type="http://schemas.openxmlformats.org/officeDocument/2006/relationships/image" Target="media\image21.png"/><Relationship Id="rId38" Type="http://schemas.openxmlformats.org/officeDocument/2006/relationships/image" Target="media\image22.jpg"/><Relationship Id="rId39" Type="http://schemas.openxmlformats.org/officeDocument/2006/relationships/image" Target="media\image23.jpg"/><Relationship Id="rId40" Type="http://schemas.openxmlformats.org/officeDocument/2006/relationships/hyperlink" Target="https://www.google.com/maps/d/u/0/viewer?mid=1dbhlca2nqH1n_SNNrrrKQ6oNI48vjorh&amp;ll=-12.07960969324397%2C148.87547620499993&amp;z=3" TargetMode="External"/><Relationship Id="rId41" Type="http://schemas.openxmlformats.org/officeDocument/2006/relationships/hyperlink" Target="https://www.google.com/maps/d/u/0/viewer?mid=1dbhlca2nqH1n_SNNrrrKQ6oNI48vjorh&amp;ll=-12.07960969324397%2C148.87547620499993&amp;z=3" TargetMode="External"/><Relationship Id="rId42" Type="http://schemas.openxmlformats.org/officeDocument/2006/relationships/header" Target="header10.xml"/><Relationship Id="rId43" Type="http://schemas.openxmlformats.org/officeDocument/2006/relationships/header" Target="header11.xml"/><Relationship Id="rId44" Type="http://schemas.openxmlformats.org/officeDocument/2006/relationships/hyperlink" Target="https://www.kompasiana.com/hendriswongso/memandang-cincin-api-dalam-keutuhan-mempertahankan-dampak-positif-dan-menekan-dampak-negatif_5508f1c2813311c31cb1e1ca" TargetMode="External"/><Relationship Id="rId45" Type="http://schemas.openxmlformats.org/officeDocument/2006/relationships/hyperlink" Target="https://www.kompasiana.com/hendriswongso/memandang-cincin-api-dalam-keutuhan-mempertahankan-dampak-positif-dan-menekan-dampak-negatif_5508f1c2813311c31cb1e1ca" TargetMode="External"/><Relationship Id="rId46" Type="http://schemas.openxmlformats.org/officeDocument/2006/relationships/hyperlink" Target="https://www.kompasiana.com/hendriswongso/memandang-cincin-api-dalam-keutuhan-mempertahankan-dampak-positif-dan-menekan-dampak-negatif_5508f1c2813311c31cb1e1ca" TargetMode="External"/><Relationship Id="rId47" Type="http://schemas.openxmlformats.org/officeDocument/2006/relationships/hyperlink" Target="http://pusatkrisis.kemkes.go.id/bencana-alam-yang-terjadi-akibat-faktor-%20%09geologi" TargetMode="External"/><Relationship Id="rId48" Type="http://schemas.openxmlformats.org/officeDocument/2006/relationships/hyperlink" Target="http://pusatkrisis.kemkes.go.id/bencana-alam-yang-terjadi-akibat-faktor-%20%09geologi" TargetMode="External"/><Relationship Id="rId49" Type="http://schemas.openxmlformats.org/officeDocument/2006/relationships/hyperlink" Target="http://www.kompasiana.com/haries/ring-of-fire-bagaikan-" TargetMode="External"/><Relationship Id="rId50" Type="http://schemas.openxmlformats.org/officeDocument/2006/relationships/hyperlink" Target="http://nationalgeographic.co.id/berita/2018/01/bmkg-aktivitas-gempa-di-indonesia-meningkat-drastis-pada-tahun-2017" TargetMode="External"/><Relationship Id="rId51" Type="http://schemas.openxmlformats.org/officeDocument/2006/relationships/hyperlink" Target="http://nationalgeographic.co.id/berita/2018/01/bmkg-aktivitas-gempa-di-indonesia-meningkat-drastis-pada-tahun-2017" TargetMode="External"/><Relationship Id="rId52" Type="http://schemas.openxmlformats.org/officeDocument/2006/relationships/hyperlink" Target="http://www.ilmukomputer.org/wp-content/uploads/2009/08/i-kodatamining.zip" TargetMode="External"/><Relationship Id="rId53" Type="http://schemas.openxmlformats.org/officeDocument/2006/relationships/hyperlink" Target="http://www.ilmukomputer.org/wp-content/uploads/2009/08/i-kodatamining.zip" TargetMode="External"/><Relationship Id="rId54" Type="http://schemas.openxmlformats.org/officeDocument/2006/relationships/hyperlink" Target="http://nasional.republika.co.id/berita/nasional/daerah/17/02/21/olpxdl284%20%09-bnpb-jutaan-penduduk-tinggal-di-kawasan-rawan-bencana" TargetMode="External"/><Relationship Id="rId55" Type="http://schemas.openxmlformats.org/officeDocument/2006/relationships/hyperlink" Target="http://nasional.republika.co.id/berita/nasional/daerah/17/02/21/olpxdl284%20%09-bnpb-jutaan-penduduk-tinggal-di-kawasan-rawan-bencana" TargetMode="External"/><Relationship Id="rId56" Type="http://schemas.openxmlformats.org/officeDocument/2006/relationships/hyperlink" Target="http://aceh.tribunnews.com/2017/09/09/5-%20%09lima-gempa-bumi-terkuat-di-dunia-dalam-100-tahun-terakhir-aceh-salah-%20%09satunya" TargetMode="External"/><Relationship Id="rId57" Type="http://schemas.openxmlformats.org/officeDocument/2006/relationships/hyperlink" Target="http://aceh.tribunnews.com/2017/09/09/5-%20%09lima-gempa-bumi-terkuat-di-dunia-dalam-100-tahun-terakhir-aceh-salah-%20%09satunya" TargetMode="External"/><Relationship Id="rId58" Type="http://schemas.openxmlformats.org/officeDocument/2006/relationships/hyperlink" Target="http://aceh.tribunnews.com/2017/09/09/5-%20%09lima-gempa-bumi-terkuat-di-dunia-dalam-100-tahun-terakhir-aceh-salah-%20%09satunya" TargetMode="External"/><Relationship Id="rId59" Type="http://schemas.openxmlformats.org/officeDocument/2006/relationships/hyperlink" Target="https://teknologi.inilah.com/read/detail/1849995/daftar-10-gempa-%20%09terbesar-indonesia" TargetMode="External"/><Relationship Id="rId60" Type="http://schemas.openxmlformats.org/officeDocument/2006/relationships/hyperlink" Target="https://teknologi.inilah.com/read/detail/1849995/daftar-10-gempa-%20%09terbesar-indonesia" TargetMode="External"/><Relationship Id="rId61" Type="http://schemas.openxmlformats.org/officeDocument/2006/relationships/hyperlink" Target="http://nationalgeographic.co.id/berita/2012/12/hidup-mati-di-negeri-" TargetMode="External"/><Relationship Id="rId62" Type="http://schemas.openxmlformats.org/officeDocument/2006/relationships/image" Target="media\image24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